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CD7D8AA">
      <w:pPr>
        <w:pStyle w:val="3"/>
        <w:spacing w:line="360" w:lineRule="auto"/>
        <w:ind w:firstLine="110" w:firstLineChars="55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2A45FE36">
      <w:pPr>
        <w:pStyle w:val="3"/>
        <w:spacing w:line="360" w:lineRule="auto"/>
        <w:ind w:firstLine="400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53749A8">
      <w:pPr>
        <w:pStyle w:val="3"/>
        <w:spacing w:line="360" w:lineRule="auto"/>
        <w:ind w:firstLine="400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ED6C8FC">
      <w:pPr>
        <w:pStyle w:val="3"/>
        <w:spacing w:line="360" w:lineRule="auto"/>
        <w:ind w:firstLine="400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B5F9896">
      <w:pPr>
        <w:pStyle w:val="3"/>
        <w:spacing w:line="360" w:lineRule="auto"/>
        <w:ind w:firstLine="400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5D8FA47">
      <w:pPr>
        <w:pStyle w:val="3"/>
        <w:spacing w:line="360" w:lineRule="auto"/>
        <w:ind w:firstLine="0" w:firstLineChars="0"/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w14:paraId="0D419D3D">
      <w:pPr>
        <w:pStyle w:val="37"/>
        <w:rPr>
          <w:rFonts w:ascii="微软雅黑" w:hAnsi="微软雅黑" w:eastAsia="微软雅黑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52"/>
          <w:szCs w:val="52"/>
          <w:lang w:eastAsia="zh"/>
          <w14:textFill>
            <w14:solidFill>
              <w14:schemeClr w14:val="tx1"/>
            </w14:solidFill>
          </w14:textFill>
          <w:woUserID w:val="1"/>
        </w:rPr>
        <w:t>消费打卡</w:t>
      </w:r>
      <w:r>
        <w:rPr>
          <w:rFonts w:hint="eastAsia" w:ascii="微软雅黑" w:hAnsi="微软雅黑" w:eastAsia="微软雅黑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API接口说明</w:t>
      </w:r>
    </w:p>
    <w:p w14:paraId="193BDCAB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14EC8A0F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668D43B6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13EF9453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696AA54F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6D3E4F93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30214DA3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96BB9F0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33748796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27508A22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3955DCCA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52D30BCB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77F6710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34F5C4C6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133BFD17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3808F8E5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457A2F3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9B8E74A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26627B8A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7C3F58BB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54B3C03E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2ECC4622">
      <w:pPr>
        <w:jc w:val="center"/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zh-CN"/>
          <w14:textFill>
            <w14:solidFill>
              <w14:schemeClr w14:val="tx1"/>
            </w14:solidFill>
          </w14:textFill>
        </w:rPr>
        <w:t>手机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API组</w:t>
      </w:r>
    </w:p>
    <w:p w14:paraId="131BC1B8">
      <w:pPr>
        <w:jc w:val="center"/>
        <w:rPr>
          <w:rFonts w:asciiTheme="minorEastAsia" w:hAnsiTheme="minorEastAsia" w:eastAsiaTheme="minorEastAsia"/>
          <w:b/>
          <w:color w:val="000000" w:themeColor="text1"/>
          <w:sz w:val="32"/>
          <w:szCs w:val="32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zh-CN"/>
          <w14:textFill>
            <w14:solidFill>
              <w14:schemeClr w14:val="tx1"/>
            </w14:solidFill>
          </w14:textFill>
        </w:rPr>
        <w:t>20</w:t>
      </w:r>
      <w:r>
        <w:rPr>
          <w:rFonts w:hint="default" w:asciiTheme="minorEastAsia" w:hAnsiTheme="minorEastAsia" w:eastAsiaTheme="min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  <w:woUserID w:val="1"/>
        </w:rPr>
        <w:t>2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eastAsia="zh"/>
          <w14:textFill>
            <w14:solidFill>
              <w14:schemeClr w14:val="tx1"/>
            </w14:solidFill>
          </w14:textFill>
          <w:woUserID w:val="1"/>
        </w:rPr>
        <w:t>5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zh-CN" w:eastAsia="zh"/>
          <w14:textFill>
            <w14:solidFill>
              <w14:schemeClr w14:val="tx1"/>
            </w14:solidFill>
          </w14:textFill>
          <w:woUserID w:val="1"/>
        </w:rPr>
        <w:t>10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val="zh-CN"/>
          <w14:textFill>
            <w14:solidFill>
              <w14:schemeClr w14:val="tx1"/>
            </w14:solidFill>
          </w14:textFill>
        </w:rPr>
        <w:t>月</w:t>
      </w:r>
    </w:p>
    <w:p w14:paraId="54E25A7A">
      <w:pPr>
        <w:jc w:val="center"/>
        <w:rPr>
          <w:rFonts w:asciiTheme="minorEastAsia" w:hAnsiTheme="minorEastAsia" w:eastAsiaTheme="minorEastAsia"/>
          <w:b/>
          <w:color w:val="000000" w:themeColor="text1"/>
          <w:sz w:val="32"/>
          <w:szCs w:val="32"/>
          <w:lang w:val="zh-CN"/>
          <w14:textFill>
            <w14:solidFill>
              <w14:schemeClr w14:val="tx1"/>
            </w14:solidFill>
          </w14:textFill>
        </w:rPr>
      </w:pPr>
    </w:p>
    <w:p w14:paraId="0015CEC8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5A26B153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06189C16">
      <w:pPr>
        <w:jc w:val="center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70060666">
      <w:pPr>
        <w:keepNext/>
        <w:widowControl/>
        <w:spacing w:before="180" w:after="180" w:line="720" w:lineRule="auto"/>
        <w:jc w:val="both"/>
        <w:outlineLvl w:val="0"/>
        <w:rPr>
          <w:rFonts w:ascii="黑体" w:hAnsi="黑体" w:eastAsia="黑体" w:cs="Mangal"/>
          <w:b/>
          <w:color w:val="000000" w:themeColor="text1"/>
          <w:kern w:val="52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黑体" w:hAnsi="黑体" w:eastAsia="黑体" w:cs="Mangal"/>
          <w:b/>
          <w:color w:val="000000" w:themeColor="text1"/>
          <w:kern w:val="52"/>
          <w:sz w:val="36"/>
          <w:szCs w:val="36"/>
          <w14:textFill>
            <w14:solidFill>
              <w14:schemeClr w14:val="tx1"/>
            </w14:solidFill>
          </w14:textFill>
        </w:rPr>
        <w:t>变更记录</w:t>
      </w:r>
    </w:p>
    <w:tbl>
      <w:tblPr>
        <w:tblStyle w:val="39"/>
        <w:tblW w:w="8923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356"/>
        <w:gridCol w:w="1559"/>
        <w:gridCol w:w="4874"/>
        <w:gridCol w:w="1134"/>
      </w:tblGrid>
      <w:tr w14:paraId="12704D32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718" w:hRule="atLeast"/>
        </w:trPr>
        <w:tc>
          <w:tcPr>
            <w:tcW w:w="1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7990C54">
            <w:pPr>
              <w:spacing w:before="120" w:after="120"/>
              <w:jc w:val="center"/>
              <w:rPr>
                <w:rFonts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0D2329">
            <w:pPr>
              <w:spacing w:before="120" w:after="120"/>
              <w:jc w:val="center"/>
              <w:rPr>
                <w:rFonts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48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48F9053">
            <w:pPr>
              <w:spacing w:before="120" w:after="120"/>
              <w:jc w:val="center"/>
              <w:rPr>
                <w:rFonts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变更描述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CA3A846">
            <w:pPr>
              <w:spacing w:before="120" w:after="120"/>
              <w:jc w:val="center"/>
              <w:rPr>
                <w:rFonts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</w:tr>
      <w:tr w14:paraId="5BA024B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484" w:hRule="atLeast"/>
        </w:trPr>
        <w:tc>
          <w:tcPr>
            <w:tcW w:w="1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D26E9A">
            <w:pPr>
              <w:jc w:val="center"/>
              <w:rPr>
                <w:rFonts w:hint="eastAsia" w:ascii="微软雅黑" w:hAnsi="微软雅黑" w:eastAsia="微软雅黑" w:cs="Arial"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</w:t>
            </w:r>
            <w:r>
              <w:rPr>
                <w:rFonts w:hint="default" w:ascii="微软雅黑" w:hAnsi="微软雅黑" w:eastAsia="微软雅黑" w:cs="Arial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i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76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C122F99">
            <w:pPr>
              <w:jc w:val="center"/>
              <w:rPr>
                <w:rFonts w:hint="default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51015</w:t>
            </w:r>
          </w:p>
        </w:tc>
        <w:tc>
          <w:tcPr>
            <w:tcW w:w="48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06E4E26">
            <w:pPr>
              <w:ind w:left="360"/>
              <w:rPr>
                <w:rFonts w:hint="default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初版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5E3984">
            <w:pPr>
              <w:jc w:val="center"/>
              <w:rPr>
                <w:rFonts w:hint="default" w:ascii="微软雅黑" w:hAnsi="微软雅黑" w:eastAsia="微软雅黑" w:cs="Arial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default" w:ascii="微软雅黑" w:hAnsi="微软雅黑" w:eastAsia="微软雅黑" w:cs="Arial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王鑫鑫</w:t>
            </w:r>
          </w:p>
        </w:tc>
      </w:tr>
      <w:tr w14:paraId="170AD83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387" w:hRule="atLeast"/>
        </w:trPr>
        <w:tc>
          <w:tcPr>
            <w:tcW w:w="1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74CA3D0">
            <w:pPr>
              <w:jc w:val="center"/>
              <w:rPr>
                <w:rFonts w:hint="default" w:ascii="微软雅黑" w:hAnsi="微软雅黑" w:eastAsia="微软雅黑" w:cs="Arial"/>
                <w:color w:val="FF0000"/>
                <w:sz w:val="21"/>
                <w:lang w:val="en-US" w:eastAsia="zh-CN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6398463">
            <w:pPr>
              <w:jc w:val="center"/>
              <w:rPr>
                <w:rFonts w:ascii="微软雅黑" w:hAnsi="微软雅黑" w:eastAsia="微软雅黑" w:cs="Arial"/>
                <w:color w:val="FF0000"/>
                <w:sz w:val="21"/>
              </w:rPr>
            </w:pPr>
          </w:p>
        </w:tc>
        <w:tc>
          <w:tcPr>
            <w:tcW w:w="48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FB1E225">
            <w:pPr>
              <w:ind w:left="360"/>
              <w:rPr>
                <w:rFonts w:hint="default" w:ascii="微软雅黑" w:hAnsi="微软雅黑" w:eastAsia="微软雅黑" w:cs="Arial"/>
                <w:color w:val="FF0000"/>
                <w:sz w:val="21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BBFCE">
            <w:pPr>
              <w:jc w:val="center"/>
              <w:rPr>
                <w:rFonts w:hint="default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E08A10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387" w:hRule="atLeast"/>
        </w:trPr>
        <w:tc>
          <w:tcPr>
            <w:tcW w:w="13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772D8D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cs="Mangal" w:eastAsiaTheme="minorEastAsia"/>
                <w:color w:val="000000" w:themeColor="text1"/>
                <w:kern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557CB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微软雅黑" w:hAnsi="微软雅黑" w:eastAsia="微软雅黑" w:cs="Arial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CEB062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8DD82EB">
            <w:pPr>
              <w:jc w:val="center"/>
              <w:rPr>
                <w:rFonts w:hint="eastAsia" w:ascii="微软雅黑" w:hAnsi="微软雅黑" w:eastAsia="微软雅黑" w:cs="Arial"/>
                <w:color w:val="000000" w:themeColor="text1"/>
                <w:sz w:val="21"/>
                <w:highlight w:val="cyan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3655D5B">
      <w:pPr>
        <w:keepNext/>
        <w:widowControl/>
        <w:spacing w:before="180" w:after="180" w:line="720" w:lineRule="auto"/>
        <w:jc w:val="both"/>
        <w:outlineLvl w:val="0"/>
        <w:rPr>
          <w:rFonts w:ascii="黑体" w:hAnsi="黑体" w:eastAsia="黑体" w:cs="Mangal"/>
          <w:b/>
          <w:color w:val="000000" w:themeColor="text1"/>
          <w:kern w:val="52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Mangal"/>
          <w:b/>
          <w:color w:val="000000" w:themeColor="text1"/>
          <w:kern w:val="52"/>
          <w:sz w:val="36"/>
          <w:szCs w:val="36"/>
          <w14:textFill>
            <w14:solidFill>
              <w14:schemeClr w14:val="tx1"/>
            </w14:solidFill>
          </w14:textFill>
        </w:rPr>
        <w:t>H</w:t>
      </w:r>
      <w:r>
        <w:rPr>
          <w:rFonts w:ascii="黑体" w:hAnsi="黑体" w:eastAsia="黑体" w:cs="Mangal"/>
          <w:b/>
          <w:color w:val="000000" w:themeColor="text1"/>
          <w:kern w:val="52"/>
          <w:sz w:val="36"/>
          <w:szCs w:val="36"/>
          <w14:textFill>
            <w14:solidFill>
              <w14:schemeClr w14:val="tx1"/>
            </w14:solidFill>
          </w14:textFill>
        </w:rPr>
        <w:t>ost</w:t>
      </w:r>
      <w:r>
        <w:rPr>
          <w:rFonts w:hint="eastAsia" w:ascii="黑体" w:hAnsi="黑体" w:eastAsia="黑体" w:cs="Mangal"/>
          <w:b/>
          <w:color w:val="000000" w:themeColor="text1"/>
          <w:kern w:val="52"/>
          <w:sz w:val="36"/>
          <w:szCs w:val="36"/>
          <w14:textFill>
            <w14:solidFill>
              <w14:schemeClr w14:val="tx1"/>
            </w14:solidFill>
          </w14:textFill>
        </w:rPr>
        <w:t>定义</w:t>
      </w:r>
    </w:p>
    <w:tbl>
      <w:tblPr>
        <w:tblStyle w:val="227"/>
        <w:tblW w:w="9062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7592"/>
      </w:tblGrid>
      <w:tr w14:paraId="2273828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7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</w:tcBorders>
            <w:shd w:val="clear" w:color="auto" w:fill="000000" w:themeFill="text1"/>
            <w:vAlign w:val="center"/>
          </w:tcPr>
          <w:p w14:paraId="75A672F5">
            <w:pPr>
              <w:rPr>
                <w:rFonts w:ascii="微软雅黑" w:hAnsi="微软雅黑" w:eastAsia="微软雅黑" w:cs="Arial"/>
                <w:b w:val="0"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环境</w:t>
            </w:r>
          </w:p>
        </w:tc>
        <w:tc>
          <w:tcPr>
            <w:tcW w:w="7592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  <w:insideH w:val="single" w:sz="4" w:space="0"/>
            </w:tcBorders>
            <w:shd w:val="clear" w:color="auto" w:fill="000000" w:themeFill="text1"/>
            <w:vAlign w:val="center"/>
          </w:tcPr>
          <w:p w14:paraId="341C0C63">
            <w:pPr>
              <w:rPr>
                <w:rFonts w:ascii="Consolas" w:hAnsi="Consolas" w:eastAsia="宋体" w:cs="Consolas"/>
                <w:b w:val="0"/>
                <w:bCs/>
                <w:color w:val="FFFFFF" w:themeColor="background1"/>
                <w:kern w:val="0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地址</w:t>
            </w:r>
          </w:p>
        </w:tc>
      </w:tr>
      <w:tr w14:paraId="2B151E8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70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28E3B0E3">
            <w:pP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beta</w:t>
            </w:r>
          </w:p>
        </w:tc>
        <w:tc>
          <w:tcPr>
            <w:tcW w:w="7592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1E32EF32">
            <w:pPr>
              <w:rPr>
                <w:rFonts w:ascii="微软雅黑" w:hAnsi="微软雅黑" w:eastAsia="微软雅黑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woUserID w:val="1"/>
              </w:rPr>
              <w:t>http://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eastAsia="zh"/>
                <w:woUserID w:val="1"/>
              </w:rPr>
              <w:t>member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woUserID w:val="1"/>
              </w:rPr>
              <w:t>-yxapp.beta1.fn</w:t>
            </w:r>
          </w:p>
        </w:tc>
      </w:tr>
      <w:tr w14:paraId="191778B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3F62A04E">
            <w:pP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preview</w:t>
            </w:r>
          </w:p>
        </w:tc>
        <w:tc>
          <w:tcPr>
            <w:tcW w:w="7592" w:type="dxa"/>
            <w:tcBorders>
              <w:top w:val="single" w:color="7E7E7E" w:themeColor="text1" w:themeTint="80" w:sz="4" w:space="0"/>
              <w:left w:val="single" w:color="7E7E7E" w:themeColor="text1" w:themeTint="80" w:sz="4" w:space="0"/>
              <w:bottom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3E3B3073">
            <w:pPr>
              <w:rPr>
                <w:rFonts w:ascii="Consolas" w:hAnsi="Consolas" w:eastAsia="宋体" w:cs="Consolas"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woUserID w:val="1"/>
              </w:rPr>
              <w:t>https://preview-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eastAsia="zh"/>
                <w:woUserID w:val="1"/>
              </w:rPr>
              <w:t>member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woUserID w:val="1"/>
              </w:rPr>
              <w:t>-yxapp.feiniu.com</w:t>
            </w:r>
          </w:p>
        </w:tc>
      </w:tr>
      <w:tr w14:paraId="4BBADDC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413265DD">
            <w:pP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online</w:t>
            </w:r>
          </w:p>
        </w:tc>
        <w:tc>
          <w:tcPr>
            <w:tcW w:w="7592" w:type="dxa"/>
            <w:tcBorders>
              <w:left w:val="single" w:color="7E7E7E" w:themeColor="text1" w:themeTint="80" w:sz="4" w:space="0"/>
              <w:right w:val="single" w:color="7E7E7E" w:themeColor="text1" w:themeTint="80" w:sz="4" w:space="0"/>
            </w:tcBorders>
            <w:vAlign w:val="center"/>
          </w:tcPr>
          <w:p w14:paraId="130484EF">
            <w:pPr>
              <w:rPr>
                <w:rFonts w:ascii="Consolas" w:hAnsi="Consolas" w:eastAsia="宋体" w:cs="Consolas"/>
                <w:color w:val="000000" w:themeColor="text1"/>
                <w:kern w:val="0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woUserID w:val="1"/>
              </w:rPr>
              <w:t>https://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lang w:eastAsia="zh"/>
                <w:woUserID w:val="1"/>
              </w:rPr>
              <w:t>member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212121"/>
                <w:spacing w:val="0"/>
                <w:sz w:val="18"/>
                <w:szCs w:val="18"/>
                <w:shd w:val="clear" w:fill="FFFFFF"/>
                <w:woUserID w:val="1"/>
              </w:rPr>
              <w:t>-yxapp.feiniu.com</w:t>
            </w:r>
          </w:p>
        </w:tc>
      </w:tr>
    </w:tbl>
    <w:p w14:paraId="6191B691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A086EF1">
      <w:pPr>
        <w:pStyle w:val="2"/>
        <w:numPr>
          <w:ilvl w:val="0"/>
          <w:numId w:val="0"/>
        </w:numPr>
        <w:bidi w:val="0"/>
        <w:ind w:leftChars="0"/>
        <w:rPr>
          <w:rFonts w:hint="default" w:eastAsia="仿宋"/>
          <w:lang w:eastAsia="zh-CN"/>
          <w:woUserID w:val="1"/>
        </w:rPr>
      </w:pPr>
      <w:r>
        <w:t>1.0.</w:t>
      </w:r>
      <w:r>
        <w:rPr>
          <w:woUserID w:val="1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eastAsia="zh"/>
          <w:woUserID w:val="1"/>
        </w:rPr>
        <w:t>消费打卡频道</w:t>
      </w:r>
      <w:r>
        <w:rPr>
          <w:rFonts w:hint="default"/>
          <w:woUserID w:val="1"/>
        </w:rPr>
        <w:t>页</w:t>
      </w:r>
    </w:p>
    <w:p w14:paraId="7EC7D98F">
      <w:pPr>
        <w:pStyle w:val="5"/>
        <w:bidi w:val="0"/>
        <w:ind w:left="0" w:leftChars="0" w:firstLine="0" w:firstLineChars="0"/>
      </w:pPr>
      <w:r>
        <w:t>版本:</w:t>
      </w:r>
    </w:p>
    <w:tbl>
      <w:tblPr>
        <w:tblStyle w:val="39"/>
        <w:tblW w:w="9080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380"/>
        <w:gridCol w:w="1586"/>
        <w:gridCol w:w="4960"/>
        <w:gridCol w:w="1154"/>
      </w:tblGrid>
      <w:tr w14:paraId="7FFADCD1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278" w:hRule="atLeast"/>
        </w:trPr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557A4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</w:t>
            </w:r>
            <w:r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i</w:t>
            </w:r>
            <w:r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76</w:t>
            </w:r>
          </w:p>
        </w:tc>
        <w:tc>
          <w:tcPr>
            <w:tcW w:w="1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C74B7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32611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57EB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224AE53">
      <w:pPr>
        <w:widowControl/>
        <w:spacing w:line="360" w:lineRule="exact"/>
        <w:ind w:left="420" w:leftChars="0" w:firstLine="420" w:firstLineChars="0"/>
        <w:rPr>
          <w:rFonts w:cs="Mangal" w:eastAsiaTheme="minorEastAsia"/>
          <w:color w:val="000000" w:themeColor="text1"/>
          <w:kern w:val="24"/>
          <w:szCs w:val="24"/>
          <w14:textFill>
            <w14:solidFill>
              <w14:schemeClr w14:val="tx1"/>
            </w14:solidFill>
          </w14:textFill>
        </w:rPr>
      </w:pPr>
    </w:p>
    <w:p w14:paraId="46134D77">
      <w:pPr>
        <w:pStyle w:val="5"/>
        <w:keepNext w:val="0"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0" w:leftChars="0" w:firstLine="0" w:firstLineChars="0"/>
        <w:textAlignment w:val="baseline"/>
        <w:rPr>
          <w:rFonts w:hint="eastAsia" w:eastAsia="微软雅黑"/>
          <w:lang w:val="en-US" w:eastAsia="zh-CN"/>
        </w:rPr>
      </w:pPr>
      <w:r>
        <w:rPr>
          <w:rFonts w:hint="eastAsia"/>
        </w:rPr>
        <w:t>接口描述</w:t>
      </w:r>
      <w:r>
        <w:t>:</w:t>
      </w:r>
      <w:r>
        <w:rPr>
          <w:rFonts w:hint="eastAsia"/>
          <w:lang w:val="en-US" w:eastAsia="zh-CN"/>
        </w:rPr>
        <w:t xml:space="preserve"> </w:t>
      </w:r>
    </w:p>
    <w:p w14:paraId="565E6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Consolas" w:hAnsi="Consolas" w:eastAsia="仿宋_GB2312" w:cs="Consolas"/>
          <w:bCs/>
          <w:color w:val="000000" w:themeColor="text1"/>
          <w:kern w:val="0"/>
          <w:szCs w:val="24"/>
          <w:lang w:val="en-US"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cs="Mangal"/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Mangal"/>
          <w:color w:val="000000" w:themeColor="text1"/>
          <w:kern w:val="24"/>
          <w:lang w:eastAsia="zh"/>
          <w14:textFill>
            <w14:solidFill>
              <w14:schemeClr w14:val="tx1"/>
            </w14:solidFill>
          </w14:textFill>
          <w:woUserID w:val="1"/>
        </w:rPr>
        <w:t>线上打卡频道页</w:t>
      </w:r>
    </w:p>
    <w:p w14:paraId="4D7335A8">
      <w:pPr>
        <w:pStyle w:val="5"/>
        <w:bidi w:val="0"/>
        <w:ind w:left="0" w:leftChars="0" w:firstLine="0" w:firstLineChars="0"/>
        <w:rPr>
          <w:rStyle w:val="46"/>
          <w:rFonts w:asciiTheme="minorHAnsi" w:hAnsiTheme="minorHAnsi" w:eastAsiaTheme="minorEastAsia" w:cstheme="minorHAnsi"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sz w:val="28"/>
          <w:szCs w:val="28"/>
        </w:rPr>
        <w:t>P</w:t>
      </w:r>
      <w:r>
        <w:rPr>
          <w:rFonts w:ascii="黑体" w:hAnsi="黑体" w:eastAsia="黑体"/>
          <w:b/>
          <w:sz w:val="28"/>
          <w:szCs w:val="28"/>
        </w:rPr>
        <w:t>ath:</w:t>
      </w:r>
      <w:r>
        <w:rPr>
          <w:rStyle w:val="46"/>
          <w:rFonts w:asciiTheme="minorHAnsi" w:hAnsiTheme="minorHAnsi" w:eastAsiaTheme="minorEastAsia" w:cstheme="minorHAnsi"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</w:rPr>
        <w:t xml:space="preserve"> </w:t>
      </w:r>
    </w:p>
    <w:p w14:paraId="61568CB6">
      <w:pPr>
        <w:spacing w:line="240" w:lineRule="auto"/>
        <w:jc w:val="both"/>
        <w:rPr>
          <w:rFonts w:hint="default" w:ascii="Consolas" w:hAnsi="Consolas" w:eastAsia="宋体" w:cs="Consolas"/>
          <w:bCs/>
          <w:kern w:val="0"/>
          <w:szCs w:val="24"/>
          <w:lang w:eastAsia="zh-CN"/>
        </w:rPr>
      </w:pP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</w:rPr>
        <w:t xml:space="preserve">  </w:t>
      </w:r>
      <w:bookmarkStart w:id="0" w:name="OLE_LINK10"/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</w:rPr>
        <w:t>/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"/>
          <w:woUserID w:val="1"/>
        </w:rPr>
        <w:t>clockInA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  <w:woUserID w:val="1"/>
        </w:rPr>
        <w:t>ctivity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</w:rPr>
        <w:t>/</w:t>
      </w:r>
      <w:bookmarkEnd w:id="0"/>
      <w:r>
        <w:rPr>
          <w:rFonts w:hint="eastAsia" w:ascii="Consolas" w:hAnsi="Consolas" w:eastAsia="宋体" w:cs="Consolas"/>
          <w:bCs/>
          <w:kern w:val="0"/>
          <w:szCs w:val="24"/>
          <w:lang w:val="en-US" w:eastAsia="zh"/>
          <w:woUserID w:val="1"/>
        </w:rPr>
        <w:t>channelPage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</w:rPr>
        <w:t>/</w:t>
      </w:r>
      <w:r>
        <w:rPr>
          <w:rFonts w:hint="default" w:ascii="Consolas" w:hAnsi="Consolas" w:eastAsia="宋体" w:cs="Consolas"/>
          <w:bCs/>
          <w:kern w:val="0"/>
          <w:szCs w:val="24"/>
          <w:lang w:eastAsia="zh-CN"/>
          <w:woUserID w:val="1"/>
        </w:rPr>
        <w:t>{version}</w:t>
      </w:r>
    </w:p>
    <w:p w14:paraId="13351529">
      <w:pPr>
        <w:bidi w:val="0"/>
        <w:rPr>
          <w:rFonts w:hint="eastAsia"/>
        </w:rPr>
      </w:pPr>
    </w:p>
    <w:p w14:paraId="5F3985FF">
      <w:pPr>
        <w:pStyle w:val="5"/>
        <w:bidi w:val="0"/>
        <w:ind w:left="0" w:leftChars="0" w:firstLine="0" w:firstLineChars="0"/>
      </w:pPr>
      <w:r>
        <w:rPr>
          <w:rFonts w:hint="eastAsia"/>
        </w:rPr>
        <w:t>入参</w:t>
      </w:r>
      <w:r>
        <w:t>格式:</w:t>
      </w:r>
    </w:p>
    <w:tbl>
      <w:tblPr>
        <w:tblStyle w:val="219"/>
        <w:tblW w:w="8359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701"/>
        <w:gridCol w:w="1275"/>
        <w:gridCol w:w="3261"/>
      </w:tblGrid>
      <w:tr w14:paraId="161E8DF8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78A70D81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1701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13530103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是否必须</w:t>
            </w:r>
          </w:p>
        </w:tc>
        <w:tc>
          <w:tcPr>
            <w:tcW w:w="1275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1A521D01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7EDD419A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2651AC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332F81D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storeId</w:t>
            </w: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08E7E2B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432082C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3C48F832">
            <w:pPr>
              <w:jc w:val="left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门店编号</w:t>
            </w:r>
          </w:p>
        </w:tc>
      </w:tr>
      <w:tr w14:paraId="703C74E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573E457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FF0000"/>
                <w:sz w:val="21"/>
                <w:lang w:val="en-US" w:eastAsia="zh-CN"/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13988810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FF0000"/>
                <w:sz w:val="21"/>
                <w:lang w:val="en-US" w:eastAsia="zh-CN"/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7644344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FF0000"/>
                <w:sz w:val="21"/>
                <w:lang w:val="en-US" w:eastAsia="zh-CN"/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1BA9529B">
            <w:pPr>
              <w:jc w:val="left"/>
              <w:rPr>
                <w:rFonts w:hint="eastAsia" w:asciiTheme="minorEastAsia" w:hAnsiTheme="minorEastAsia" w:eastAsiaTheme="minorEastAsia" w:cstheme="minorBidi"/>
                <w:b/>
                <w:color w:val="FF0000"/>
                <w:sz w:val="21"/>
                <w:lang w:val="en-US" w:eastAsia="zh-CN"/>
              </w:rPr>
            </w:pPr>
          </w:p>
        </w:tc>
      </w:tr>
      <w:tr w14:paraId="53D2DE0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6531E11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274EC00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6BA4506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50420BAB">
            <w:pPr>
              <w:jc w:val="left"/>
              <w:rPr>
                <w:rFonts w:asciiTheme="minorEastAsia" w:hAnsiTheme="minorEastAsia" w:eastAsiaTheme="minorEastAsia" w:cstheme="minorBid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79F3A9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60D6242D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43C55BA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771BBFF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72DB77F9">
            <w:pPr>
              <w:jc w:val="left"/>
              <w:rPr>
                <w:rFonts w:asciiTheme="minorEastAsia" w:hAnsiTheme="minorEastAsia" w:eastAsiaTheme="minorEastAsia" w:cstheme="minorBid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91DFD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239E9FFA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4A3C37B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3B97355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33E1CD0E">
            <w:pPr>
              <w:jc w:val="left"/>
              <w:rPr>
                <w:rFonts w:asciiTheme="minorEastAsia" w:hAnsiTheme="minorEastAsia" w:eastAsiaTheme="minorEastAsia" w:cstheme="minorBid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D8B0605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</w:p>
    <w:p w14:paraId="3B482389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</w:p>
    <w:p w14:paraId="3BE4E6DB">
      <w:pPr>
        <w:pStyle w:val="5"/>
        <w:bidi w:val="0"/>
        <w:ind w:left="0" w:leftChars="0" w:firstLine="0" w:firstLineChars="0"/>
      </w:pPr>
      <w:r>
        <w:rPr>
          <w:rFonts w:hint="eastAsia"/>
        </w:rPr>
        <w:t>入参</w:t>
      </w:r>
      <w:r>
        <w:t>示例：</w:t>
      </w:r>
    </w:p>
    <w:p w14:paraId="58B84A38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"body": {</w:t>
      </w:r>
    </w:p>
    <w:p w14:paraId="7782A7A9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    "</w:t>
      </w:r>
      <w:r>
        <w:rPr>
          <w:rFonts w:hint="eastAsia" w:ascii="Consolas" w:hAnsi="Consolas" w:eastAsia="宋体" w:cs="Consolas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storeId</w:t>
      </w: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": "</w:t>
      </w:r>
      <w:r>
        <w:rPr>
          <w:rFonts w:hint="eastAsia" w:ascii="Consolas" w:hAnsi="Consolas" w:eastAsia="宋体" w:cs="Consolas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1001</w:t>
      </w: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"</w:t>
      </w:r>
    </w:p>
    <w:p w14:paraId="5386E097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 w14:paraId="2606354F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13"/>
          <w:szCs w:val="13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13"/>
          <w:szCs w:val="13"/>
          <w14:textFill>
            <w14:solidFill>
              <w14:schemeClr w14:val="tx1"/>
            </w14:solidFill>
          </w14:textFill>
        </w:rPr>
        <w:t xml:space="preserve">    </w:t>
      </w:r>
    </w:p>
    <w:p w14:paraId="1929539D">
      <w:pPr>
        <w:pStyle w:val="5"/>
        <w:bidi w:val="0"/>
        <w:ind w:left="0" w:leftChars="0" w:firstLine="0" w:firstLineChars="0"/>
      </w:pPr>
      <w:r>
        <w:rPr>
          <w:rFonts w:hint="eastAsia"/>
        </w:rPr>
        <w:t>出参</w:t>
      </w:r>
      <w:r>
        <w:t>格式:</w:t>
      </w:r>
    </w:p>
    <w:tbl>
      <w:tblPr>
        <w:tblStyle w:val="219"/>
        <w:tblW w:w="925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022"/>
        <w:gridCol w:w="1490"/>
        <w:gridCol w:w="3576"/>
      </w:tblGrid>
      <w:tr w14:paraId="73F9628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7933B1C2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属性</w:t>
            </w:r>
          </w:p>
        </w:tc>
        <w:tc>
          <w:tcPr>
            <w:tcW w:w="1022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11CCD221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490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3B64F5F1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是否必有字段</w:t>
            </w:r>
          </w:p>
        </w:tc>
        <w:tc>
          <w:tcPr>
            <w:tcW w:w="3576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488E8372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43EFB5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10D75806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eastAsia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bg</w:t>
            </w:r>
            <w:r>
              <w:rPr>
                <w:rFonts w:hint="default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Img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17C3EBE2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/>
                <w:sz w:val="21"/>
                <w:szCs w:val="22"/>
                <w:lang w:val="en-US" w:eastAsia="zh-CN"/>
                <w:woUserID w:val="1"/>
              </w:rPr>
              <w:t>String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0642FB46">
            <w:pPr>
              <w:spacing w:line="240" w:lineRule="auto"/>
              <w:jc w:val="both"/>
              <w:rPr>
                <w:rFonts w:hint="default" w:asciiTheme="minorEastAsia" w:hAnsiTheme="minorEastAsia" w:eastAsiaTheme="minorEastAsia" w:cstheme="minorBidi"/>
                <w:color w:val="000000"/>
                <w:sz w:val="21"/>
                <w:szCs w:val="22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/>
                <w:sz w:val="21"/>
                <w:szCs w:val="22"/>
                <w:lang w:val="en-US" w:eastAsia="zh-CN"/>
                <w:woUserID w:val="1"/>
              </w:rPr>
              <w:t>否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5A8B13B3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eastAsia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背景</w:t>
            </w:r>
            <w:r>
              <w:rPr>
                <w:rFonts w:hint="default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图</w:t>
            </w:r>
          </w:p>
        </w:tc>
      </w:tr>
      <w:tr w14:paraId="7A63FC0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77D87945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activityRule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63603DC6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  <w:woUserID w:val="1"/>
              </w:rPr>
              <w:t>String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697E78FB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6F1F9F54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活动规则</w:t>
            </w:r>
          </w:p>
        </w:tc>
      </w:tr>
      <w:tr w14:paraId="5C5E64D4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2DD15592">
            <w:pPr>
              <w:spacing w:line="240" w:lineRule="auto"/>
              <w:jc w:val="both"/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activity</w:t>
            </w:r>
            <w:r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Id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46E45F14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  <w:woUserID w:val="1"/>
              </w:rPr>
              <w:t>String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629D7FCB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44E253E0">
            <w:pPr>
              <w:spacing w:line="240" w:lineRule="auto"/>
              <w:jc w:val="both"/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</w:pPr>
            <w:r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活动id</w:t>
            </w:r>
          </w:p>
        </w:tc>
      </w:tr>
      <w:tr w14:paraId="7B4CAC0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0EFA475E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activityTime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59EEF2A8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  <w:t>String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79A32923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6B19CA89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活动时间</w:t>
            </w:r>
          </w:p>
        </w:tc>
      </w:tr>
      <w:tr w14:paraId="299E4AF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32E35E5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clockIn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List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457EBF6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List&lt;Object&gt;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4D4B27A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20B540D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打卡窗格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</w:t>
            </w:r>
          </w:p>
        </w:tc>
      </w:tr>
      <w:tr w14:paraId="79C3A21D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0BF928A1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imgUrl</w:t>
            </w:r>
          </w:p>
        </w:tc>
        <w:tc>
          <w:tcPr>
            <w:tcW w:w="1022" w:type="dxa"/>
            <w:vAlign w:val="top"/>
          </w:tcPr>
          <w:p w14:paraId="3E617AA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4EEA5586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5097C96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eastAsia="Arial" w:asciiTheme="minorEastAsia" w:hAnsi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606266"/>
                <w:spacing w:val="0"/>
                <w:sz w:val="21"/>
                <w:szCs w:val="21"/>
                <w:shd w:val="clear" w:fill="F5F7FA"/>
                <w:woUserID w:val="1"/>
              </w:rPr>
              <w:t>背景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606266"/>
                <w:spacing w:val="0"/>
                <w:sz w:val="21"/>
                <w:szCs w:val="21"/>
                <w:shd w:val="clear" w:fill="F5F7FA"/>
                <w:lang w:eastAsia="zh"/>
                <w:woUserID w:val="1"/>
              </w:rPr>
              <w:t>图</w:t>
            </w:r>
          </w:p>
        </w:tc>
      </w:tr>
      <w:tr w14:paraId="01E807A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6E340E61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statusImgUrl</w:t>
            </w:r>
          </w:p>
        </w:tc>
        <w:tc>
          <w:tcPr>
            <w:tcW w:w="1022" w:type="dxa"/>
            <w:vAlign w:val="top"/>
          </w:tcPr>
          <w:p w14:paraId="365FCDB0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5077B50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3CAB2DF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状态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水印图</w:t>
            </w:r>
          </w:p>
        </w:tc>
      </w:tr>
      <w:tr w14:paraId="2B24A16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1F6902D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status</w:t>
            </w:r>
          </w:p>
        </w:tc>
        <w:tc>
          <w:tcPr>
            <w:tcW w:w="1022" w:type="dxa"/>
            <w:vAlign w:val="top"/>
          </w:tcPr>
          <w:p w14:paraId="6ABD062D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Int</w:t>
            </w:r>
          </w:p>
        </w:tc>
        <w:tc>
          <w:tcPr>
            <w:tcW w:w="1490" w:type="dxa"/>
            <w:vAlign w:val="top"/>
          </w:tcPr>
          <w:p w14:paraId="1C3A0C3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15147D56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打卡状态0-未打卡，1-已打卡</w:t>
            </w:r>
          </w:p>
        </w:tc>
      </w:tr>
      <w:tr w14:paraId="75679464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782E251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title</w:t>
            </w:r>
          </w:p>
        </w:tc>
        <w:tc>
          <w:tcPr>
            <w:tcW w:w="1022" w:type="dxa"/>
            <w:vAlign w:val="top"/>
          </w:tcPr>
          <w:p w14:paraId="776583F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String</w:t>
            </w:r>
          </w:p>
        </w:tc>
        <w:tc>
          <w:tcPr>
            <w:tcW w:w="1490" w:type="dxa"/>
            <w:vAlign w:val="top"/>
          </w:tcPr>
          <w:p w14:paraId="71895FF8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229D314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窗格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标题</w:t>
            </w:r>
          </w:p>
        </w:tc>
      </w:tr>
      <w:tr w14:paraId="01B17DD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2B6B5E08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tag</w:t>
            </w:r>
          </w:p>
        </w:tc>
        <w:tc>
          <w:tcPr>
            <w:tcW w:w="1022" w:type="dxa"/>
            <w:vAlign w:val="top"/>
          </w:tcPr>
          <w:p w14:paraId="0146924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String</w:t>
            </w:r>
          </w:p>
        </w:tc>
        <w:tc>
          <w:tcPr>
            <w:tcW w:w="1490" w:type="dxa"/>
            <w:vAlign w:val="top"/>
          </w:tcPr>
          <w:p w14:paraId="6CC39C55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否</w:t>
            </w:r>
          </w:p>
        </w:tc>
        <w:tc>
          <w:tcPr>
            <w:tcW w:w="3576" w:type="dxa"/>
            <w:vAlign w:val="top"/>
          </w:tcPr>
          <w:p w14:paraId="11EAD26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打卡窗格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左上角</w:t>
            </w:r>
            <w:r>
              <w:rPr>
                <w:rFonts w:hint="eastAsia"/>
                <w:lang w:eastAsia="zh"/>
                <w:woUserID w:val="1"/>
              </w:rPr>
              <w:t>飘</w:t>
            </w:r>
          </w:p>
        </w:tc>
      </w:tr>
      <w:tr w14:paraId="326621A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auto"/>
            <w:vAlign w:val="top"/>
          </w:tcPr>
          <w:p w14:paraId="4714FCC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kern w:val="2"/>
                <w:sz w:val="21"/>
                <w:szCs w:val="21"/>
                <w:lang w:val="en-US" w:eastAsia="zh" w:bidi="ar-SA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desc</w:t>
            </w:r>
          </w:p>
        </w:tc>
        <w:tc>
          <w:tcPr>
            <w:tcW w:w="1022" w:type="dxa"/>
            <w:vAlign w:val="top"/>
          </w:tcPr>
          <w:p w14:paraId="287EE5CA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String</w:t>
            </w:r>
          </w:p>
        </w:tc>
        <w:tc>
          <w:tcPr>
            <w:tcW w:w="1490" w:type="dxa"/>
            <w:vAlign w:val="top"/>
          </w:tcPr>
          <w:p w14:paraId="3E065BC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29E3F77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窗格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说明</w:t>
            </w:r>
          </w:p>
        </w:tc>
      </w:tr>
      <w:tr w14:paraId="1EBB84C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4B22AF5D">
            <w:pPr>
              <w:spacing w:line="240" w:lineRule="auto"/>
              <w:jc w:val="both"/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activityTi</w:t>
            </w:r>
            <w:r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ps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4209EA19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  <w:t>String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54FEB634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否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01EAB839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每次打卡奖励提示</w:t>
            </w:r>
          </w:p>
        </w:tc>
      </w:tr>
      <w:tr w14:paraId="24F6503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23A9DF00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activity</w:t>
            </w:r>
            <w:r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Left</w:t>
            </w: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Time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17C833D6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Int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24504AE9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171FCD3F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剩余打卡次数</w:t>
            </w:r>
          </w:p>
        </w:tc>
      </w:tr>
      <w:tr w14:paraId="2D002FC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4A634F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img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List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577D895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List&lt;Object&gt;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69D11351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38A507D1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eastAsia="zh"/>
                <w:woUserID w:val="1"/>
              </w:rPr>
              <w:t>图片组件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</w:t>
            </w:r>
          </w:p>
        </w:tc>
      </w:tr>
      <w:tr w14:paraId="149019F8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</w:tblPrEx>
        <w:tc>
          <w:tcPr>
            <w:tcW w:w="3168" w:type="dxa"/>
            <w:vAlign w:val="top"/>
          </w:tcPr>
          <w:p w14:paraId="6CA82A6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linkUrl</w:t>
            </w:r>
          </w:p>
        </w:tc>
        <w:tc>
          <w:tcPr>
            <w:tcW w:w="1022" w:type="dxa"/>
            <w:vAlign w:val="top"/>
          </w:tcPr>
          <w:p w14:paraId="7062AF1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78E78BC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594BA0D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跳转链接</w:t>
            </w:r>
          </w:p>
        </w:tc>
      </w:tr>
      <w:tr w14:paraId="48F2750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13680962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imgUrl</w:t>
            </w:r>
          </w:p>
        </w:tc>
        <w:tc>
          <w:tcPr>
            <w:tcW w:w="1022" w:type="dxa"/>
            <w:vAlign w:val="top"/>
          </w:tcPr>
          <w:p w14:paraId="1B33084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46522592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3576" w:type="dxa"/>
            <w:vAlign w:val="top"/>
          </w:tcPr>
          <w:p w14:paraId="64288D25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图片链接</w:t>
            </w:r>
          </w:p>
        </w:tc>
      </w:tr>
      <w:tr w14:paraId="4DCE945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7BF17BA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share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69FC8C5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Object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0F895A82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611A490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分享信息</w:t>
            </w:r>
          </w:p>
        </w:tc>
      </w:tr>
      <w:tr w14:paraId="042A56F9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7A03D85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image</w:t>
            </w:r>
          </w:p>
        </w:tc>
        <w:tc>
          <w:tcPr>
            <w:tcW w:w="1022" w:type="dxa"/>
            <w:vAlign w:val="top"/>
          </w:tcPr>
          <w:p w14:paraId="162452C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762E69E5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132CEA8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分享</w:t>
            </w: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图</w:t>
            </w:r>
          </w:p>
        </w:tc>
      </w:tr>
      <w:tr w14:paraId="17E19FC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1EF015C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content</w:t>
            </w:r>
          </w:p>
        </w:tc>
        <w:tc>
          <w:tcPr>
            <w:tcW w:w="1022" w:type="dxa"/>
            <w:vAlign w:val="top"/>
          </w:tcPr>
          <w:p w14:paraId="490249D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3D0AA2C8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4E393FD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default"/>
                <w:color w:val="000000"/>
                <w:lang w:eastAsia="zh-CN"/>
                <w:woUserID w:val="1"/>
              </w:rPr>
              <w:t>分享文案</w:t>
            </w:r>
          </w:p>
        </w:tc>
      </w:tr>
      <w:tr w14:paraId="7717AC8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26568EF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smallTalkId</w:t>
            </w:r>
          </w:p>
        </w:tc>
        <w:tc>
          <w:tcPr>
            <w:tcW w:w="1022" w:type="dxa"/>
            <w:vAlign w:val="top"/>
          </w:tcPr>
          <w:p w14:paraId="4FD86BA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6873FEA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35DA00FA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小程序appid</w:t>
            </w:r>
          </w:p>
        </w:tc>
      </w:tr>
      <w:tr w14:paraId="2417BC7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vAlign w:val="top"/>
          </w:tcPr>
          <w:p w14:paraId="461214AA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210" w:firstLineChars="10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-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smallTalkPath</w:t>
            </w:r>
          </w:p>
        </w:tc>
        <w:tc>
          <w:tcPr>
            <w:tcW w:w="1022" w:type="dxa"/>
            <w:vAlign w:val="top"/>
          </w:tcPr>
          <w:p w14:paraId="55647B6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String </w:t>
            </w:r>
          </w:p>
        </w:tc>
        <w:tc>
          <w:tcPr>
            <w:tcW w:w="1490" w:type="dxa"/>
            <w:vAlign w:val="top"/>
          </w:tcPr>
          <w:p w14:paraId="2521719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auto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vAlign w:val="top"/>
          </w:tcPr>
          <w:p w14:paraId="6722A156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分享落地页链接</w:t>
            </w:r>
          </w:p>
        </w:tc>
      </w:tr>
    </w:tbl>
    <w:p w14:paraId="3363A428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</w:p>
    <w:p w14:paraId="2F2D002D">
      <w:pPr>
        <w:pStyle w:val="5"/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出参示例:</w:t>
      </w:r>
    </w:p>
    <w:p w14:paraId="29CB66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521D07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"body": {</w:t>
      </w:r>
    </w:p>
    <w:p w14:paraId="5333010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</w:t>
      </w:r>
      <w:r>
        <w:rPr>
          <w:rFonts w:hint="eastAsia"/>
          <w:lang w:val="en-US" w:eastAsia="zh"/>
        </w:rPr>
        <w:t>bg</w:t>
      </w:r>
      <w:r>
        <w:rPr>
          <w:rFonts w:hint="default"/>
          <w:lang w:val="en-US" w:eastAsia="zh-CN"/>
        </w:rPr>
        <w:t>Img": "http://img.beta1.fn/pic/7ee2134710b418d0cfad/h262TT5T_nfdBlZdVT/1ioyoRXygaf9Qy/Csq5Zl_YYz6AK8PFAAAzQtewj_k520.jpg",</w:t>
      </w:r>
    </w:p>
    <w:p w14:paraId="022DD40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"activityRule": "http://</w:t>
      </w:r>
      <w:r>
        <w:rPr>
          <w:rFonts w:hint="eastAsia"/>
          <w:lang w:val="en-US" w:eastAsia="zh"/>
        </w:rPr>
        <w:t>XXX</w:t>
      </w:r>
      <w:r>
        <w:rPr>
          <w:rFonts w:hint="default"/>
          <w:lang w:val="en-US" w:eastAsia="zh-CN"/>
        </w:rPr>
        <w:t>",</w:t>
      </w:r>
    </w:p>
    <w:p w14:paraId="222BEA8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"activityTime": "活动时间：</w:t>
      </w:r>
      <w:r>
        <w:rPr>
          <w:rFonts w:hint="eastAsia"/>
          <w:lang w:val="en-US" w:eastAsia="zh"/>
        </w:rPr>
        <w:t>12/1</w:t>
      </w:r>
      <w:r>
        <w:rPr>
          <w:rFonts w:hint="default"/>
          <w:lang w:val="en-US" w:eastAsia="zh-CN"/>
        </w:rPr>
        <w:t> 15:21:21-</w:t>
      </w:r>
      <w:r>
        <w:rPr>
          <w:rFonts w:hint="eastAsia"/>
          <w:lang w:val="en-US" w:eastAsia="zh"/>
        </w:rPr>
        <w:t>12/10</w:t>
      </w:r>
      <w:r>
        <w:rPr>
          <w:rFonts w:hint="default"/>
          <w:lang w:val="en-US" w:eastAsia="zh-CN"/>
        </w:rPr>
        <w:t> 00:00:00",</w:t>
      </w:r>
    </w:p>
    <w:p w14:paraId="5D35CC5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</w:t>
      </w:r>
      <w:r>
        <w:rPr>
          <w:rFonts w:hint="eastAsia"/>
          <w:lang w:val="en-US" w:eastAsia="zh"/>
        </w:rPr>
        <w:t>clockIn</w:t>
      </w:r>
      <w:r>
        <w:rPr>
          <w:rFonts w:hint="eastAsia"/>
          <w:lang w:val="en-US" w:eastAsia="zh-CN"/>
        </w:rPr>
        <w:t>List</w:t>
      </w:r>
      <w:r>
        <w:rPr>
          <w:rFonts w:hint="default"/>
          <w:lang w:val="en-US" w:eastAsia="zh-CN"/>
        </w:rPr>
        <w:t>": [</w:t>
      </w:r>
    </w:p>
    <w:p w14:paraId="5AFD0FA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{</w:t>
      </w:r>
    </w:p>
    <w:p w14:paraId="6C061CA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"/>
        </w:rPr>
        <w:t>imgUrl</w:t>
      </w:r>
      <w:r>
        <w:rPr>
          <w:rFonts w:hint="default"/>
          <w:lang w:val="en-US" w:eastAsia="zh-CN"/>
        </w:rPr>
        <w:t>": "http://img.beta1.fn/pic/c5d21347107320c60215/Bn82TTs2FTflBdUdUn/5xoGoR3yMatiJa/Csq5Zl_YYz6AK8PFAAAzQtewj_k520.jpg",</w:t>
      </w:r>
    </w:p>
    <w:p w14:paraId="725C468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-CN"/>
        </w:rPr>
        <w:t>status</w:t>
      </w:r>
      <w:r>
        <w:rPr>
          <w:rFonts w:hint="default"/>
          <w:lang w:val="en-US" w:eastAsia="zh-CN"/>
        </w:rPr>
        <w:t>": </w:t>
      </w:r>
      <w:r>
        <w:rPr>
          <w:rFonts w:hint="eastAsia"/>
          <w:lang w:val="en-US" w:eastAsia="zh"/>
        </w:rPr>
        <w:t>1</w:t>
      </w:r>
      <w:r>
        <w:rPr>
          <w:rFonts w:hint="default"/>
          <w:lang w:val="en-US" w:eastAsia="zh-CN"/>
        </w:rPr>
        <w:t>,</w:t>
      </w:r>
    </w:p>
    <w:p w14:paraId="13883DF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"/>
        </w:rPr>
        <w:t>title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第1次</w:t>
      </w:r>
      <w:r>
        <w:rPr>
          <w:rFonts w:hint="default"/>
          <w:lang w:val="en-US" w:eastAsia="zh-CN"/>
        </w:rPr>
        <w:t>",</w:t>
      </w:r>
    </w:p>
    <w:p w14:paraId="634DC43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"/>
        </w:rPr>
        <w:t>tag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惊喜加</w:t>
      </w:r>
      <w:r>
        <w:rPr>
          <w:rFonts w:hint="eastAsia"/>
          <w:lang w:val="en-US" w:eastAsia="zh"/>
          <w:woUserID w:val="1"/>
        </w:rPr>
        <w:t>赠</w:t>
      </w:r>
      <w:bookmarkStart w:id="2" w:name="_GoBack"/>
      <w:bookmarkEnd w:id="2"/>
      <w:r>
        <w:rPr>
          <w:rFonts w:hint="default"/>
          <w:lang w:val="en-US" w:eastAsia="zh-CN"/>
        </w:rPr>
        <w:t>",</w:t>
      </w:r>
    </w:p>
    <w:p w14:paraId="613FC49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"/>
        </w:rPr>
        <w:t>desc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成功打卡可获得【XXX】,并且额外获得【YYY】</w:t>
      </w:r>
      <w:r>
        <w:rPr>
          <w:rFonts w:hint="default"/>
          <w:lang w:val="en-US" w:eastAsia="zh-CN"/>
        </w:rPr>
        <w:t>"</w:t>
      </w:r>
    </w:p>
    <w:p w14:paraId="48E9DEF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</w:p>
    <w:p w14:paraId="6ABA203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}</w:t>
      </w:r>
    </w:p>
    <w:p w14:paraId="5B24103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],</w:t>
      </w:r>
    </w:p>
    <w:p w14:paraId="654BC36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"activityTi</w:t>
      </w:r>
      <w:r>
        <w:rPr>
          <w:rFonts w:hint="eastAsia"/>
          <w:lang w:val="en-US" w:eastAsia="zh"/>
        </w:rPr>
        <w:t>ps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活动时间内每次打卡可获得xx</w:t>
      </w:r>
      <w:r>
        <w:rPr>
          <w:rFonts w:hint="default"/>
          <w:lang w:val="en-US" w:eastAsia="zh-CN"/>
        </w:rPr>
        <w:t>",</w:t>
      </w:r>
    </w:p>
    <w:p w14:paraId="2FC26AC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"activity</w:t>
      </w:r>
      <w:r>
        <w:rPr>
          <w:rFonts w:hint="eastAsia"/>
          <w:lang w:val="en-US" w:eastAsia="zh"/>
        </w:rPr>
        <w:t>Left</w:t>
      </w:r>
      <w:r>
        <w:rPr>
          <w:rFonts w:hint="default"/>
          <w:lang w:val="en-US" w:eastAsia="zh-CN"/>
        </w:rPr>
        <w:t>Time": </w:t>
      </w:r>
      <w:r>
        <w:rPr>
          <w:rFonts w:hint="eastAsia"/>
          <w:lang w:val="en-US" w:eastAsia="zh"/>
        </w:rPr>
        <w:t>3</w:t>
      </w:r>
      <w:r>
        <w:rPr>
          <w:rFonts w:hint="default"/>
          <w:lang w:val="en-US" w:eastAsia="zh-CN"/>
        </w:rPr>
        <w:t>,</w:t>
      </w:r>
    </w:p>
    <w:p w14:paraId="374D058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"</w:t>
      </w:r>
      <w:r>
        <w:rPr>
          <w:rFonts w:hint="eastAsia"/>
          <w:lang w:val="en-US" w:eastAsia="zh"/>
        </w:rPr>
        <w:t>img</w:t>
      </w:r>
      <w:r>
        <w:rPr>
          <w:rFonts w:hint="eastAsia"/>
          <w:lang w:val="en-US" w:eastAsia="zh-CN"/>
        </w:rPr>
        <w:t>List</w:t>
      </w:r>
      <w:r>
        <w:rPr>
          <w:rFonts w:hint="default"/>
          <w:lang w:val="en-US" w:eastAsia="zh-CN"/>
        </w:rPr>
        <w:t>": [</w:t>
      </w:r>
    </w:p>
    <w:p w14:paraId="3271868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{</w:t>
      </w:r>
    </w:p>
    <w:p w14:paraId="691AA67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"/>
        </w:rPr>
        <w:t>imgUrl</w:t>
      </w:r>
      <w:r>
        <w:rPr>
          <w:rFonts w:hint="default"/>
          <w:lang w:val="en-US" w:eastAsia="zh-CN"/>
        </w:rPr>
        <w:t>": "http://img.beta1.fn/pic/c5d21347107320c60215/Bn82TTs2FTflBdUdUn/5xoGoR3yMatiJa/Csq5Zl_YYz6AK8PFAAAzQtewj_k520.jpg",</w:t>
      </w:r>
    </w:p>
    <w:p w14:paraId="1A4848F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"/>
        </w:rPr>
        <w:t>linkUrl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fnfresh://xxx</w:t>
      </w:r>
      <w:r>
        <w:rPr>
          <w:rFonts w:hint="default"/>
          <w:lang w:val="en-US" w:eastAsia="zh-CN"/>
        </w:rPr>
        <w:t>"</w:t>
      </w:r>
    </w:p>
    <w:p w14:paraId="79C83FE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}</w:t>
      </w:r>
    </w:p>
    <w:p w14:paraId="5F3F899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],</w:t>
      </w:r>
    </w:p>
    <w:p w14:paraId="40A7BFA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"/>
        </w:rPr>
        <w:t>share</w:t>
      </w:r>
      <w:r>
        <w:rPr>
          <w:rFonts w:hint="default"/>
          <w:lang w:val="en-US" w:eastAsia="zh-CN"/>
        </w:rPr>
        <w:t>": </w:t>
      </w:r>
    </w:p>
    <w:p w14:paraId="7D535AB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{</w:t>
      </w:r>
    </w:p>
    <w:p w14:paraId="4825654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-CN"/>
        </w:rPr>
        <w:t>image</w:t>
      </w:r>
      <w:r>
        <w:rPr>
          <w:rFonts w:hint="default"/>
          <w:lang w:val="en-US" w:eastAsia="zh-CN"/>
        </w:rPr>
        <w:t>": "http://</w:t>
      </w:r>
      <w:r>
        <w:rPr>
          <w:rFonts w:hint="eastAsia"/>
          <w:lang w:val="en-US" w:eastAsia="zh"/>
        </w:rPr>
        <w:t>xxx</w:t>
      </w:r>
      <w:r>
        <w:rPr>
          <w:rFonts w:hint="default"/>
          <w:lang w:val="en-US" w:eastAsia="zh-CN"/>
        </w:rPr>
        <w:t>",</w:t>
      </w:r>
    </w:p>
    <w:p w14:paraId="120090E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-CN"/>
        </w:rPr>
        <w:t>content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消费后打卡，惊喜好礼等您领~</w:t>
      </w:r>
      <w:r>
        <w:rPr>
          <w:rFonts w:hint="default"/>
          <w:lang w:val="en-US" w:eastAsia="zh-CN"/>
        </w:rPr>
        <w:t>",</w:t>
      </w:r>
    </w:p>
    <w:p w14:paraId="0CE46E6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-CN"/>
        </w:rPr>
        <w:t>smallTalkId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"/>
        </w:rPr>
        <w:t>xxx</w:t>
      </w:r>
      <w:r>
        <w:rPr>
          <w:rFonts w:hint="default"/>
          <w:lang w:val="en-US" w:eastAsia="zh-CN"/>
        </w:rPr>
        <w:t>",</w:t>
      </w:r>
    </w:p>
    <w:p w14:paraId="6D13400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    "</w:t>
      </w:r>
      <w:r>
        <w:rPr>
          <w:rFonts w:hint="eastAsia"/>
          <w:lang w:val="en-US" w:eastAsia="zh-CN"/>
        </w:rPr>
        <w:t>smallTalkPath</w:t>
      </w:r>
      <w:r>
        <w:rPr>
          <w:rFonts w:hint="default"/>
          <w:lang w:val="en-US" w:eastAsia="zh-CN"/>
        </w:rPr>
        <w:t>": "</w:t>
      </w:r>
      <w:r>
        <w:rPr>
          <w:rFonts w:hint="eastAsia"/>
          <w:lang w:val="en-US" w:eastAsia="zh-CN"/>
        </w:rPr>
        <w:t>/pkg-activity/pages/</w:t>
      </w:r>
      <w:r>
        <w:rPr>
          <w:rFonts w:hint="eastAsia"/>
          <w:lang w:val="en-US" w:eastAsia="zh"/>
        </w:rPr>
        <w:t>xxx</w:t>
      </w:r>
      <w:r>
        <w:rPr>
          <w:rFonts w:hint="default"/>
          <w:lang w:val="en-US" w:eastAsia="zh-CN"/>
        </w:rPr>
        <w:t>"</w:t>
      </w:r>
    </w:p>
    <w:p w14:paraId="5B45A57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        },</w:t>
      </w:r>
    </w:p>
    <w:p w14:paraId="3D8CCEA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</w:p>
    <w:p w14:paraId="49FA60B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   }</w:t>
      </w:r>
    </w:p>
    <w:p w14:paraId="574013D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1D8746">
      <w:pPr>
        <w:pStyle w:val="5"/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特殊状态码及消息说明:</w:t>
      </w:r>
    </w:p>
    <w:tbl>
      <w:tblPr>
        <w:tblStyle w:val="219"/>
        <w:tblW w:w="9062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3639"/>
        <w:gridCol w:w="3964"/>
      </w:tblGrid>
      <w:tr w14:paraId="0517B099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66FC2EB3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状态码</w:t>
            </w:r>
          </w:p>
        </w:tc>
        <w:tc>
          <w:tcPr>
            <w:tcW w:w="3639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7C1C0A9A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消息</w:t>
            </w:r>
          </w:p>
        </w:tc>
        <w:tc>
          <w:tcPr>
            <w:tcW w:w="396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300F9985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</w:tr>
      <w:tr w14:paraId="3D5CA72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shd w:val="clear" w:color="auto" w:fill="CCCCCC" w:themeFill="text1" w:themeFillTint="33"/>
          </w:tcPr>
          <w:p w14:paraId="61C6C9DA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639" w:type="dxa"/>
            <w:shd w:val="clear" w:color="auto" w:fill="CCCCCC" w:themeFill="text1" w:themeFillTint="33"/>
          </w:tcPr>
          <w:p w14:paraId="4A5C452A">
            <w:pPr>
              <w:widowControl/>
              <w:spacing w:line="360" w:lineRule="exact"/>
              <w:rPr>
                <w:rFonts w:hint="default" w:cs="Mangal" w:asciiTheme="minorEastAsia" w:hAnsiTheme="minorEastAsia" w:eastAsiaTheme="minorEastAsia"/>
                <w:color w:val="000000" w:themeColor="text1"/>
                <w:kern w:val="24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tcPr>
            <w:tcW w:w="3964" w:type="dxa"/>
            <w:shd w:val="clear" w:color="auto" w:fill="CCCCCC" w:themeFill="text1" w:themeFillTint="33"/>
          </w:tcPr>
          <w:p w14:paraId="490E03F9">
            <w:pPr>
              <w:widowControl/>
              <w:spacing w:line="360" w:lineRule="exact"/>
              <w:rPr>
                <w:rFonts w:cs="Mangal" w:asciiTheme="minorEastAsia" w:hAnsiTheme="minorEastAsia" w:eastAsiaTheme="minorEastAsia"/>
                <w:color w:val="000000" w:themeColor="text1"/>
                <w:kern w:val="24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5901D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</w:tcPr>
          <w:p w14:paraId="2C809217">
            <w:pPr>
              <w:spacing w:line="240" w:lineRule="auto"/>
              <w:jc w:val="both"/>
              <w:rPr>
                <w:rFonts w:hint="default" w:asciiTheme="minorEastAsia" w:hAnsiTheme="minorEastAsia" w:eastAsiaTheme="minorEastAsia" w:cstheme="minorBidi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default" w:asciiTheme="minorEastAsia" w:hAnsiTheme="minorEastAsia" w:eastAsiaTheme="minorEastAsia" w:cstheme="minorBidi"/>
                <w:b/>
                <w:bCs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  <w:t>8001</w:t>
            </w:r>
          </w:p>
        </w:tc>
        <w:tc>
          <w:tcPr>
            <w:tcW w:w="3639" w:type="dxa"/>
          </w:tcPr>
          <w:p w14:paraId="675F4D20">
            <w:pPr>
              <w:widowControl/>
              <w:spacing w:line="360" w:lineRule="exact"/>
              <w:rPr>
                <w:rFonts w:hint="default" w:cs="Mangal" w:asciiTheme="minorEastAsia" w:hAnsiTheme="minorEastAsia" w:eastAsiaTheme="minorEastAsia"/>
                <w:color w:val="000000" w:themeColor="text1"/>
                <w:kern w:val="24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无活动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，展示容错页</w:t>
            </w:r>
          </w:p>
        </w:tc>
        <w:tc>
          <w:tcPr>
            <w:tcW w:w="3964" w:type="dxa"/>
          </w:tcPr>
          <w:p w14:paraId="611AC2F3">
            <w:pPr>
              <w:widowControl/>
              <w:spacing w:line="360" w:lineRule="exact"/>
              <w:rPr>
                <w:rFonts w:cs="Mangal" w:asciiTheme="minorEastAsia" w:hAnsiTheme="minorEastAsia" w:eastAsiaTheme="minorEastAsia"/>
                <w:color w:val="000000" w:themeColor="text1"/>
                <w:kern w:val="24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6107665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</w:p>
    <w:p w14:paraId="3FB4C96E">
      <w:pPr>
        <w:spacing w:line="240" w:lineRule="auto"/>
        <w:jc w:val="both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异常</w:t>
      </w:r>
      <w:r>
        <w:rPr>
          <w:rFonts w:ascii="黑体" w:hAnsi="黑体" w:eastAsia="黑体"/>
          <w:b/>
          <w:sz w:val="28"/>
          <w:szCs w:val="28"/>
        </w:rPr>
        <w:t>示例</w:t>
      </w:r>
    </w:p>
    <w:p w14:paraId="589A2FEF">
      <w:pPr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  <w:tab/>
      </w:r>
    </w:p>
    <w:p w14:paraId="4753B858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219"/>
        <w:tblW w:w="829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DA3302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4C5C3AA8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属性</w:t>
            </w:r>
          </w:p>
        </w:tc>
        <w:tc>
          <w:tcPr>
            <w:tcW w:w="2765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0BE8C658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766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7D090364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E59538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CCCCCC" w:themeFill="text1" w:themeFillTint="33"/>
          </w:tcPr>
          <w:p w14:paraId="7866241F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  <w:shd w:val="clear" w:color="auto" w:fill="CCCCCC" w:themeFill="text1" w:themeFillTint="33"/>
          </w:tcPr>
          <w:p w14:paraId="4631B031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6" w:type="dxa"/>
            <w:shd w:val="clear" w:color="auto" w:fill="CCCCCC" w:themeFill="text1" w:themeFillTint="33"/>
          </w:tcPr>
          <w:p w14:paraId="1187B236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BC768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822EA13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</w:tcPr>
          <w:p w14:paraId="7E2E2D3A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6" w:type="dxa"/>
          </w:tcPr>
          <w:p w14:paraId="6F900AA6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9CC1A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765" w:type="dxa"/>
            <w:shd w:val="clear" w:color="auto" w:fill="CCCCCC" w:themeFill="text1" w:themeFillTint="33"/>
          </w:tcPr>
          <w:p w14:paraId="3E9CF015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  <w:shd w:val="clear" w:color="auto" w:fill="CCCCCC" w:themeFill="text1" w:themeFillTint="33"/>
          </w:tcPr>
          <w:p w14:paraId="4F0B742C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6" w:type="dxa"/>
            <w:shd w:val="clear" w:color="auto" w:fill="CCCCCC" w:themeFill="text1" w:themeFillTint="33"/>
          </w:tcPr>
          <w:p w14:paraId="1C53CE23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F7C30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3FC28DC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</w:tcPr>
          <w:p w14:paraId="39AA7CB2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6" w:type="dxa"/>
          </w:tcPr>
          <w:p w14:paraId="3A9F894B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67AEB53">
      <w:pPr>
        <w:bidi w:val="0"/>
        <w:rPr>
          <w:rFonts w:hint="eastAsia"/>
        </w:rPr>
      </w:pPr>
    </w:p>
    <w:p w14:paraId="4E806592">
      <w:pPr>
        <w:pStyle w:val="5"/>
        <w:bidi w:val="0"/>
        <w:ind w:left="0" w:leftChars="0" w:firstLine="0" w:firstLineChars="0"/>
      </w:pPr>
      <w:bookmarkStart w:id="1" w:name="OLE_LINK2"/>
      <w:r>
        <w:rPr>
          <w:rFonts w:hint="eastAsia"/>
          <w:lang w:eastAsia="zh-CN"/>
        </w:rPr>
        <w:t>内部接口列表</w:t>
      </w:r>
      <w:r>
        <w:t>:</w:t>
      </w:r>
    </w:p>
    <w:tbl>
      <w:tblPr>
        <w:tblStyle w:val="219"/>
        <w:tblW w:w="925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953"/>
        <w:gridCol w:w="1560"/>
        <w:gridCol w:w="2575"/>
      </w:tblGrid>
      <w:tr w14:paraId="6DDB3D91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728309AC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  <w:t>接口</w:t>
            </w:r>
          </w:p>
        </w:tc>
        <w:tc>
          <w:tcPr>
            <w:tcW w:w="1953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091F3E51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  <w:t>作用</w:t>
            </w:r>
          </w:p>
        </w:tc>
        <w:tc>
          <w:tcPr>
            <w:tcW w:w="1560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2F728EDA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  <w:t>是否可降级</w:t>
            </w:r>
          </w:p>
        </w:tc>
        <w:tc>
          <w:tcPr>
            <w:tcW w:w="2575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03B0BC85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  <w:t>降级后影响</w:t>
            </w:r>
          </w:p>
        </w:tc>
      </w:tr>
      <w:tr w14:paraId="6B2180E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79F23CB0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953" w:type="dxa"/>
            <w:shd w:val="clear" w:color="auto" w:fill="CCCCCC" w:themeFill="text1" w:themeFillTint="33"/>
            <w:vAlign w:val="top"/>
          </w:tcPr>
          <w:p w14:paraId="1335DA2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top"/>
          </w:tcPr>
          <w:p w14:paraId="46294308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575" w:type="dxa"/>
            <w:shd w:val="clear" w:color="auto" w:fill="CCCCCC" w:themeFill="text1" w:themeFillTint="33"/>
            <w:vAlign w:val="top"/>
          </w:tcPr>
          <w:p w14:paraId="59A48965">
            <w:pP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1"/>
    </w:tbl>
    <w:p w14:paraId="0C683306">
      <w:pPr>
        <w:pStyle w:val="2"/>
        <w:numPr>
          <w:ilvl w:val="0"/>
          <w:numId w:val="0"/>
        </w:numPr>
        <w:bidi w:val="0"/>
        <w:ind w:leftChars="0"/>
        <w:rPr>
          <w:rFonts w:hint="default" w:eastAsia="仿宋"/>
          <w:lang w:eastAsia="zh-CN"/>
          <w:woUserID w:val="1"/>
        </w:rPr>
      </w:pPr>
      <w:r>
        <w:rPr>
          <w:woUserID w:val="1"/>
        </w:rPr>
        <w:t>1.0.</w:t>
      </w:r>
      <w:r>
        <w:rPr>
          <w:rFonts w:hint="eastAsia"/>
          <w:lang w:eastAsia="zh"/>
          <w:woUserID w:val="1"/>
        </w:rPr>
        <w:t>2</w:t>
      </w:r>
      <w:r>
        <w:rPr>
          <w:rFonts w:hint="eastAsia"/>
          <w:woUserID w:val="1"/>
        </w:rPr>
        <w:t xml:space="preserve"> </w:t>
      </w:r>
      <w:r>
        <w:rPr>
          <w:rFonts w:hint="eastAsia"/>
          <w:lang w:eastAsia="zh"/>
          <w:woUserID w:val="1"/>
        </w:rPr>
        <w:t>打卡接口</w:t>
      </w:r>
    </w:p>
    <w:p w14:paraId="0A34AE24">
      <w:pPr>
        <w:pStyle w:val="5"/>
        <w:bidi w:val="0"/>
        <w:ind w:left="0" w:leftChars="0" w:firstLine="0" w:firstLineChars="0"/>
        <w:rPr>
          <w:woUserID w:val="1"/>
        </w:rPr>
      </w:pPr>
      <w:r>
        <w:rPr>
          <w:woUserID w:val="1"/>
        </w:rPr>
        <w:t>版本:</w:t>
      </w:r>
    </w:p>
    <w:tbl>
      <w:tblPr>
        <w:tblStyle w:val="39"/>
        <w:tblW w:w="9080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380"/>
        <w:gridCol w:w="1586"/>
        <w:gridCol w:w="4960"/>
        <w:gridCol w:w="1154"/>
      </w:tblGrid>
      <w:tr w14:paraId="2E6864A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rHeight w:val="278" w:hRule="atLeast"/>
        </w:trPr>
        <w:tc>
          <w:tcPr>
            <w:tcW w:w="1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B06C40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Ap</w:t>
            </w:r>
            <w:r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i</w:t>
            </w:r>
            <w:r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1</w:t>
            </w:r>
            <w:r>
              <w:rPr>
                <w:rFonts w:hint="eastAsia" w:ascii="Consolas" w:hAnsi="Consolas" w:eastAsia="微软雅黑" w:cs="Consolas"/>
                <w:color w:val="000000" w:themeColor="text1"/>
                <w:sz w:val="18"/>
                <w:szCs w:val="18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76</w:t>
            </w:r>
          </w:p>
        </w:tc>
        <w:tc>
          <w:tcPr>
            <w:tcW w:w="1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77AB63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49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531217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1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FD89D5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both"/>
              <w:textAlignment w:val="bottom"/>
              <w:rPr>
                <w:rFonts w:hint="default" w:ascii="Consolas" w:hAnsi="Consolas" w:eastAsia="微软雅黑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</w:tbl>
    <w:p w14:paraId="0C732C5F">
      <w:pPr>
        <w:widowControl/>
        <w:spacing w:line="360" w:lineRule="exact"/>
        <w:ind w:left="420" w:leftChars="0" w:firstLine="420" w:firstLineChars="0"/>
        <w:rPr>
          <w:rFonts w:cs="Mangal" w:eastAsiaTheme="minorEastAsia"/>
          <w:color w:val="000000" w:themeColor="text1"/>
          <w:kern w:val="24"/>
          <w:szCs w:val="24"/>
          <w14:textFill>
            <w14:solidFill>
              <w14:schemeClr w14:val="tx1"/>
            </w14:solidFill>
          </w14:textFill>
          <w:woUserID w:val="1"/>
        </w:rPr>
      </w:pPr>
    </w:p>
    <w:p w14:paraId="6A40719F">
      <w:pPr>
        <w:pStyle w:val="5"/>
        <w:keepNext w:val="0"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0" w:leftChars="0" w:firstLine="0" w:firstLineChars="0"/>
        <w:textAlignment w:val="baseline"/>
        <w:rPr>
          <w:rFonts w:hint="eastAsia" w:eastAsia="微软雅黑"/>
          <w:lang w:val="en-US" w:eastAsia="zh-CN"/>
          <w:woUserID w:val="1"/>
        </w:rPr>
      </w:pPr>
      <w:r>
        <w:rPr>
          <w:rFonts w:hint="eastAsia"/>
          <w:woUserID w:val="1"/>
        </w:rPr>
        <w:t>接口描述</w:t>
      </w:r>
      <w:r>
        <w:rPr>
          <w:woUserID w:val="1"/>
        </w:rPr>
        <w:t>:</w:t>
      </w:r>
      <w:r>
        <w:rPr>
          <w:rFonts w:hint="eastAsia"/>
          <w:lang w:val="en-US" w:eastAsia="zh-CN"/>
          <w:woUserID w:val="1"/>
        </w:rPr>
        <w:t xml:space="preserve"> </w:t>
      </w:r>
    </w:p>
    <w:p w14:paraId="4AB91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="Consolas" w:hAnsi="Consolas" w:eastAsia="仿宋_GB2312" w:cs="Consolas"/>
          <w:bCs/>
          <w:color w:val="000000" w:themeColor="text1"/>
          <w:kern w:val="0"/>
          <w:szCs w:val="24"/>
          <w:lang w:val="en-US"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cs="Mangal"/>
          <w:color w:val="000000" w:themeColor="text1"/>
          <w:kern w:val="24"/>
          <w14:textFill>
            <w14:solidFill>
              <w14:schemeClr w14:val="tx1"/>
            </w14:solidFill>
          </w14:textFill>
          <w:woUserID w:val="1"/>
        </w:rPr>
        <w:t xml:space="preserve"> </w:t>
      </w:r>
      <w:r>
        <w:rPr>
          <w:rFonts w:hint="eastAsia" w:cs="Mangal"/>
          <w:color w:val="000000" w:themeColor="text1"/>
          <w:kern w:val="24"/>
          <w:lang w:eastAsia="zh"/>
          <w14:textFill>
            <w14:solidFill>
              <w14:schemeClr w14:val="tx1"/>
            </w14:solidFill>
          </w14:textFill>
          <w:woUserID w:val="1"/>
        </w:rPr>
        <w:t>线上打卡接口</w:t>
      </w:r>
    </w:p>
    <w:p w14:paraId="2D54C0D7">
      <w:pPr>
        <w:pStyle w:val="5"/>
        <w:bidi w:val="0"/>
        <w:ind w:left="0" w:leftChars="0" w:firstLine="0" w:firstLineChars="0"/>
        <w:rPr>
          <w:rStyle w:val="46"/>
          <w:rFonts w:asciiTheme="minorHAnsi" w:hAnsiTheme="minorHAnsi" w:eastAsiaTheme="minorEastAsia" w:cstheme="minorHAnsi"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黑体" w:hAnsi="黑体" w:eastAsia="黑体"/>
          <w:b/>
          <w:sz w:val="28"/>
          <w:szCs w:val="28"/>
          <w:woUserID w:val="1"/>
        </w:rPr>
        <w:t>P</w:t>
      </w:r>
      <w:r>
        <w:rPr>
          <w:rFonts w:ascii="黑体" w:hAnsi="黑体" w:eastAsia="黑体"/>
          <w:b/>
          <w:sz w:val="28"/>
          <w:szCs w:val="28"/>
          <w:woUserID w:val="1"/>
        </w:rPr>
        <w:t>ath:</w:t>
      </w:r>
      <w:r>
        <w:rPr>
          <w:rStyle w:val="46"/>
          <w:rFonts w:asciiTheme="minorHAnsi" w:hAnsiTheme="minorHAnsi" w:eastAsiaTheme="minorEastAsia" w:cstheme="minorHAnsi"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  <w:woUserID w:val="1"/>
        </w:rPr>
        <w:t xml:space="preserve"> </w:t>
      </w:r>
    </w:p>
    <w:p w14:paraId="74B11DC6">
      <w:pPr>
        <w:spacing w:line="240" w:lineRule="auto"/>
        <w:jc w:val="both"/>
        <w:rPr>
          <w:rFonts w:hint="default" w:ascii="Consolas" w:hAnsi="Consolas" w:eastAsia="宋体" w:cs="Consolas"/>
          <w:bCs/>
          <w:kern w:val="0"/>
          <w:szCs w:val="24"/>
          <w:lang w:eastAsia="zh-CN"/>
          <w:woUserID w:val="1"/>
        </w:rPr>
      </w:pP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  <w:woUserID w:val="1"/>
        </w:rPr>
        <w:t xml:space="preserve">  /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"/>
          <w:woUserID w:val="1"/>
        </w:rPr>
        <w:t>clockInA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  <w:woUserID w:val="1"/>
        </w:rPr>
        <w:t>ctivity/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"/>
          <w:woUserID w:val="1"/>
        </w:rPr>
        <w:t>clockIn</w:t>
      </w:r>
      <w:r>
        <w:rPr>
          <w:rFonts w:hint="eastAsia" w:ascii="Consolas" w:hAnsi="Consolas" w:eastAsia="宋体" w:cs="Consolas"/>
          <w:bCs/>
          <w:kern w:val="0"/>
          <w:szCs w:val="24"/>
          <w:lang w:val="en-US" w:eastAsia="zh-CN"/>
          <w:woUserID w:val="1"/>
        </w:rPr>
        <w:t>/</w:t>
      </w:r>
      <w:r>
        <w:rPr>
          <w:rFonts w:hint="default" w:ascii="Consolas" w:hAnsi="Consolas" w:eastAsia="宋体" w:cs="Consolas"/>
          <w:bCs/>
          <w:kern w:val="0"/>
          <w:szCs w:val="24"/>
          <w:lang w:eastAsia="zh-CN"/>
          <w:woUserID w:val="1"/>
        </w:rPr>
        <w:t>{version}</w:t>
      </w:r>
    </w:p>
    <w:p w14:paraId="4AE341EC">
      <w:pPr>
        <w:bidi w:val="0"/>
        <w:rPr>
          <w:rFonts w:hint="eastAsia"/>
          <w:woUserID w:val="1"/>
        </w:rPr>
      </w:pPr>
    </w:p>
    <w:p w14:paraId="5BC97D4C">
      <w:pPr>
        <w:pStyle w:val="5"/>
        <w:bidi w:val="0"/>
        <w:ind w:left="0" w:leftChars="0" w:firstLine="0" w:firstLineChars="0"/>
        <w:rPr>
          <w:woUserID w:val="1"/>
        </w:rPr>
      </w:pPr>
      <w:r>
        <w:rPr>
          <w:rFonts w:hint="eastAsia"/>
          <w:woUserID w:val="1"/>
        </w:rPr>
        <w:t>入参</w:t>
      </w:r>
      <w:r>
        <w:rPr>
          <w:woUserID w:val="1"/>
        </w:rPr>
        <w:t>格式:</w:t>
      </w:r>
    </w:p>
    <w:tbl>
      <w:tblPr>
        <w:tblStyle w:val="219"/>
        <w:tblW w:w="8359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701"/>
        <w:gridCol w:w="1275"/>
        <w:gridCol w:w="3261"/>
      </w:tblGrid>
      <w:tr w14:paraId="1FFE509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655DDA82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  <w:t>参数名</w:t>
            </w:r>
          </w:p>
        </w:tc>
        <w:tc>
          <w:tcPr>
            <w:tcW w:w="1701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7AD94DC0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  <w:t>是否必须</w:t>
            </w:r>
          </w:p>
        </w:tc>
        <w:tc>
          <w:tcPr>
            <w:tcW w:w="1275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5E66717B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  <w:t>类型</w:t>
            </w:r>
          </w:p>
        </w:tc>
        <w:tc>
          <w:tcPr>
            <w:tcW w:w="32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74F49E2B">
            <w:pPr>
              <w:rPr>
                <w:rFonts w:cstheme="minorBidi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cstheme="minorBid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  <w:woUserID w:val="1"/>
              </w:rPr>
              <w:t>说明</w:t>
            </w:r>
          </w:p>
        </w:tc>
      </w:tr>
      <w:tr w14:paraId="70F3FA34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4C6FC20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storeId</w:t>
            </w: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34F9F01C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是</w:t>
            </w: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1DBF13BB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String</w:t>
            </w: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25812E23">
            <w:pPr>
              <w:jc w:val="left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门店编号</w:t>
            </w:r>
          </w:p>
        </w:tc>
      </w:tr>
      <w:tr w14:paraId="50FAA5E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355A0B6F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 w:val="0"/>
                <w:bCs w:val="0"/>
                <w:color w:val="FF0000"/>
                <w:sz w:val="21"/>
                <w:lang w:val="en-US" w:eastAsia="zh-CN"/>
                <w:woUserID w:val="1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  <w:t>activity</w:t>
            </w:r>
            <w:r>
              <w:rPr>
                <w:rFonts w:hint="eastAsia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Id</w:t>
            </w: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4BD609C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FF0000"/>
                <w:sz w:val="21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是</w:t>
            </w: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04B78F31">
            <w:pPr>
              <w:jc w:val="left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String</w:t>
            </w: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1817292C">
            <w:pPr>
              <w:jc w:val="left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活动id</w:t>
            </w:r>
          </w:p>
        </w:tc>
      </w:tr>
      <w:tr w14:paraId="31C5751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6DBB81D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46EDCB48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00112E1E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0DBC49AB">
            <w:pPr>
              <w:jc w:val="left"/>
              <w:rPr>
                <w:rFonts w:asciiTheme="minorEastAsia" w:hAnsiTheme="minorEastAsia" w:eastAsiaTheme="minorEastAsia" w:cstheme="minorBid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  <w:tr w14:paraId="48AD93C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4D397CA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39B032B1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46A23F5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1F5E6D68">
            <w:pPr>
              <w:jc w:val="left"/>
              <w:rPr>
                <w:rFonts w:asciiTheme="minorEastAsia" w:hAnsiTheme="minorEastAsia" w:eastAsiaTheme="minorEastAsia" w:cstheme="minorBid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  <w:tr w14:paraId="60EF176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122" w:type="dxa"/>
            <w:shd w:val="clear" w:color="auto" w:fill="CCCCCC" w:themeFill="text1" w:themeFillTint="33"/>
            <w:vAlign w:val="top"/>
          </w:tcPr>
          <w:p w14:paraId="4D8F0295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701" w:type="dxa"/>
            <w:shd w:val="clear" w:color="auto" w:fill="CCCCCC" w:themeFill="text1" w:themeFillTint="33"/>
            <w:vAlign w:val="top"/>
          </w:tcPr>
          <w:p w14:paraId="24B56C68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75" w:type="dxa"/>
            <w:shd w:val="clear" w:color="auto" w:fill="CCCCCC" w:themeFill="text1" w:themeFillTint="33"/>
            <w:vAlign w:val="top"/>
          </w:tcPr>
          <w:p w14:paraId="45387104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Bidi"/>
                <w:b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3261" w:type="dxa"/>
            <w:shd w:val="clear" w:color="auto" w:fill="CCCCCC" w:themeFill="text1" w:themeFillTint="33"/>
            <w:vAlign w:val="top"/>
          </w:tcPr>
          <w:p w14:paraId="4E8931C9">
            <w:pPr>
              <w:jc w:val="left"/>
              <w:rPr>
                <w:rFonts w:asciiTheme="minorEastAsia" w:hAnsiTheme="minorEastAsia" w:eastAsiaTheme="minorEastAsia" w:cstheme="minorBid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</w:tbl>
    <w:p w14:paraId="022048C4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</w:pPr>
    </w:p>
    <w:p w14:paraId="640A0A24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</w:pPr>
    </w:p>
    <w:p w14:paraId="6CB44939">
      <w:pPr>
        <w:pStyle w:val="5"/>
        <w:bidi w:val="0"/>
        <w:ind w:left="0" w:leftChars="0" w:firstLine="0" w:firstLineChars="0"/>
        <w:rPr>
          <w:woUserID w:val="1"/>
        </w:rPr>
      </w:pPr>
      <w:r>
        <w:rPr>
          <w:rFonts w:hint="eastAsia"/>
          <w:woUserID w:val="1"/>
        </w:rPr>
        <w:t>入参</w:t>
      </w:r>
      <w:r>
        <w:rPr>
          <w:woUserID w:val="1"/>
        </w:rPr>
        <w:t>示例：</w:t>
      </w:r>
    </w:p>
    <w:p w14:paraId="0B3FC8FB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  <w:t xml:space="preserve"> "body": {</w:t>
      </w:r>
    </w:p>
    <w:p w14:paraId="6D62CA78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  <w:t xml:space="preserve">        "</w:t>
      </w:r>
      <w:r>
        <w:rPr>
          <w:rFonts w:hint="eastAsia" w:ascii="Consolas" w:hAnsi="Consolas" w:eastAsia="宋体" w:cs="Consolas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  <w:woUserID w:val="1"/>
        </w:rPr>
        <w:t>storeId</w:t>
      </w: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  <w:t>": "</w:t>
      </w:r>
      <w:r>
        <w:rPr>
          <w:rFonts w:hint="eastAsia" w:ascii="Consolas" w:hAnsi="Consolas" w:eastAsia="宋体" w:cs="Consolas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  <w:woUserID w:val="1"/>
        </w:rPr>
        <w:t>1001</w:t>
      </w: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  <w:t>"</w:t>
      </w:r>
    </w:p>
    <w:p w14:paraId="4BD46F41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:woUserID w:val="1"/>
        </w:rPr>
        <w:t xml:space="preserve">    }</w:t>
      </w:r>
    </w:p>
    <w:p w14:paraId="07548E00">
      <w:pPr>
        <w:spacing w:line="240" w:lineRule="auto"/>
        <w:jc w:val="both"/>
        <w:rPr>
          <w:rFonts w:hint="default" w:ascii="Consolas" w:hAnsi="Consolas" w:eastAsia="宋体" w:cs="Consolas"/>
          <w:bCs/>
          <w:color w:val="000000" w:themeColor="text1"/>
          <w:kern w:val="0"/>
          <w:sz w:val="13"/>
          <w:szCs w:val="13"/>
          <w14:textFill>
            <w14:solidFill>
              <w14:schemeClr w14:val="tx1"/>
            </w14:solidFill>
          </w14:textFill>
          <w:woUserID w:val="1"/>
        </w:rPr>
      </w:pPr>
      <w:r>
        <w:rPr>
          <w:rFonts w:hint="default" w:ascii="Consolas" w:hAnsi="Consolas" w:eastAsia="宋体" w:cs="Consolas"/>
          <w:bCs/>
          <w:color w:val="000000" w:themeColor="text1"/>
          <w:kern w:val="0"/>
          <w:sz w:val="13"/>
          <w:szCs w:val="13"/>
          <w14:textFill>
            <w14:solidFill>
              <w14:schemeClr w14:val="tx1"/>
            </w14:solidFill>
          </w14:textFill>
          <w:woUserID w:val="1"/>
        </w:rPr>
        <w:t xml:space="preserve">    </w:t>
      </w:r>
    </w:p>
    <w:p w14:paraId="0270406F">
      <w:pPr>
        <w:pStyle w:val="5"/>
        <w:bidi w:val="0"/>
        <w:ind w:left="0" w:leftChars="0" w:firstLine="0" w:firstLineChars="0"/>
        <w:rPr>
          <w:woUserID w:val="1"/>
        </w:rPr>
      </w:pPr>
      <w:r>
        <w:rPr>
          <w:rFonts w:hint="eastAsia"/>
          <w:woUserID w:val="1"/>
        </w:rPr>
        <w:t>出参</w:t>
      </w:r>
      <w:r>
        <w:rPr>
          <w:woUserID w:val="1"/>
        </w:rPr>
        <w:t>格式:</w:t>
      </w:r>
    </w:p>
    <w:tbl>
      <w:tblPr>
        <w:tblStyle w:val="219"/>
        <w:tblW w:w="925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022"/>
        <w:gridCol w:w="1490"/>
        <w:gridCol w:w="3576"/>
      </w:tblGrid>
      <w:tr w14:paraId="2DBD019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35D310A0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属性</w:t>
            </w:r>
          </w:p>
        </w:tc>
        <w:tc>
          <w:tcPr>
            <w:tcW w:w="1022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144F4FF7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类型</w:t>
            </w:r>
          </w:p>
        </w:tc>
        <w:tc>
          <w:tcPr>
            <w:tcW w:w="1490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6B7C6766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是否必有字段</w:t>
            </w:r>
          </w:p>
        </w:tc>
        <w:tc>
          <w:tcPr>
            <w:tcW w:w="3576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4DA39D85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说明</w:t>
            </w:r>
          </w:p>
        </w:tc>
      </w:tr>
      <w:tr w14:paraId="4766992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3F1DE8A8">
            <w:pPr>
              <w:spacing w:line="240" w:lineRule="auto"/>
              <w:jc w:val="both"/>
              <w:rPr>
                <w:rFonts w:hint="eastAsia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</w:pPr>
            <w:r>
              <w:rPr>
                <w:rFonts w:hint="eastAsia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tips</w:t>
            </w:r>
          </w:p>
        </w:tc>
        <w:tc>
          <w:tcPr>
            <w:tcW w:w="1022" w:type="dxa"/>
            <w:shd w:val="clear" w:color="auto" w:fill="CCCCCC" w:themeFill="text1" w:themeFillTint="33"/>
            <w:vAlign w:val="top"/>
          </w:tcPr>
          <w:p w14:paraId="657E54E6">
            <w:pPr>
              <w:spacing w:line="240" w:lineRule="auto"/>
              <w:jc w:val="both"/>
              <w:rPr>
                <w:rFonts w:hint="default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/>
                <w:sz w:val="21"/>
                <w:szCs w:val="22"/>
                <w:lang w:val="en-US" w:eastAsia="zh-CN"/>
                <w:woUserID w:val="1"/>
              </w:rPr>
              <w:t>String</w:t>
            </w:r>
          </w:p>
        </w:tc>
        <w:tc>
          <w:tcPr>
            <w:tcW w:w="1490" w:type="dxa"/>
            <w:shd w:val="clear" w:color="auto" w:fill="CCCCCC" w:themeFill="text1" w:themeFillTint="33"/>
            <w:vAlign w:val="top"/>
          </w:tcPr>
          <w:p w14:paraId="396E538F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color w:val="000000"/>
                <w:sz w:val="21"/>
                <w:szCs w:val="22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color w:val="000000"/>
                <w:sz w:val="21"/>
                <w:szCs w:val="22"/>
                <w:lang w:val="en-US" w:eastAsia="zh"/>
                <w:woUserID w:val="1"/>
              </w:rPr>
              <w:t>是</w:t>
            </w:r>
          </w:p>
        </w:tc>
        <w:tc>
          <w:tcPr>
            <w:tcW w:w="3576" w:type="dxa"/>
            <w:shd w:val="clear" w:color="auto" w:fill="CCCCCC" w:themeFill="text1" w:themeFillTint="33"/>
            <w:vAlign w:val="top"/>
          </w:tcPr>
          <w:p w14:paraId="26A21D12">
            <w:pPr>
              <w:spacing w:line="240" w:lineRule="auto"/>
              <w:jc w:val="both"/>
              <w:rPr>
                <w:rFonts w:hint="eastAsia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</w:pPr>
            <w:r>
              <w:rPr>
                <w:rFonts w:hint="eastAsia" w:ascii="Helvetica" w:hAnsi="Helvetica" w:eastAsia="Helvetica" w:cs="Helvetica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eastAsia="zh" w:bidi="ar"/>
                <w:woUserID w:val="1"/>
              </w:rPr>
              <w:t>成功提示，打卡成功返回</w:t>
            </w:r>
          </w:p>
        </w:tc>
      </w:tr>
    </w:tbl>
    <w:p w14:paraId="67E7711A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</w:pPr>
    </w:p>
    <w:p w14:paraId="12D4B4EB">
      <w:pPr>
        <w:pStyle w:val="5"/>
        <w:bidi w:val="0"/>
        <w:ind w:left="0" w:leftChars="0" w:firstLine="0" w:firstLineChars="0"/>
        <w:rPr>
          <w:rFonts w:hint="eastAsia"/>
          <w:lang w:eastAsia="zh-CN"/>
          <w:woUserID w:val="1"/>
        </w:rPr>
      </w:pPr>
      <w:r>
        <w:rPr>
          <w:rFonts w:hint="eastAsia"/>
          <w:lang w:eastAsia="zh-CN"/>
          <w:woUserID w:val="1"/>
        </w:rPr>
        <w:t>出参示例:</w:t>
      </w:r>
    </w:p>
    <w:p w14:paraId="5344E40A">
      <w:pPr>
        <w:bidi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{</w:t>
      </w:r>
    </w:p>
    <w:p w14:paraId="3448E43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color w:val="000000"/>
          <w:sz w:val="18"/>
          <w:szCs w:val="18"/>
          <w:woUserID w:val="1"/>
        </w:rPr>
      </w:pPr>
      <w:r>
        <w:rPr>
          <w:rFonts w:hint="eastAsia"/>
          <w:lang w:val="en-US" w:eastAsia="zh-CN"/>
          <w:woUserID w:val="1"/>
        </w:rPr>
        <w:t xml:space="preserve">   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8"/>
          <w:szCs w:val="18"/>
          <w:shd w:val="clear" w:fill="FFFFFE"/>
          <w:lang w:val="en-US" w:eastAsia="zh-CN" w:bidi="ar"/>
          <w:woUserID w:val="1"/>
        </w:rPr>
        <w:t>"body"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8"/>
          <w:szCs w:val="18"/>
          <w:shd w:val="clear" w:fill="FFFFFE"/>
          <w:lang w:val="en-US" w:eastAsia="zh-CN" w:bidi="ar"/>
          <w:woUserID w:val="1"/>
        </w:rPr>
        <w:t>: {</w:t>
      </w:r>
    </w:p>
    <w:p w14:paraId="5FB7CF7D">
      <w:pPr>
        <w:numPr>
          <w:ilvl w:val="0"/>
          <w:numId w:val="0"/>
        </w:numPr>
        <w:ind w:leftChars="0"/>
        <w:rPr>
          <w:rFonts w:hint="eastAsia"/>
          <w:b/>
          <w:bCs/>
          <w:lang w:eastAsia="zh"/>
          <w:woUserID w:val="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8"/>
          <w:szCs w:val="18"/>
          <w:shd w:val="clear" w:fill="FFFFFE"/>
          <w:lang w:val="en-US" w:eastAsia="zh-CN" w:bidi="ar"/>
          <w:woUserID w:val="1"/>
        </w:rPr>
        <w:t>    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8"/>
          <w:szCs w:val="18"/>
          <w:shd w:val="clear" w:fill="FFFFFE"/>
          <w:lang w:val="en-US" w:eastAsia="zh-CN" w:bidi="ar"/>
          <w:woUserID w:val="1"/>
        </w:rPr>
        <w:t>"</w:t>
      </w:r>
      <w:r>
        <w:rPr>
          <w:rFonts w:hint="eastAsia" w:ascii="Consolas" w:hAnsi="Consolas" w:eastAsia="Consolas" w:cs="Consolas"/>
          <w:b w:val="0"/>
          <w:color w:val="A31515"/>
          <w:kern w:val="0"/>
          <w:sz w:val="18"/>
          <w:szCs w:val="18"/>
          <w:shd w:val="clear" w:fill="FFFFFE"/>
          <w:lang w:val="en-US" w:eastAsia="zh" w:bidi="ar"/>
          <w:woUserID w:val="1"/>
        </w:rPr>
        <w:t>tips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8"/>
          <w:szCs w:val="18"/>
          <w:shd w:val="clear" w:fill="FFFFFE"/>
          <w:lang w:val="en-US" w:eastAsia="zh-CN" w:bidi="ar"/>
          <w:woUserID w:val="1"/>
        </w:rPr>
        <w:t>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8"/>
          <w:szCs w:val="18"/>
          <w:shd w:val="clear" w:fill="FFFFFE"/>
          <w:lang w:val="en-US" w:eastAsia="zh-CN" w:bidi="ar"/>
          <w:woUserID w:val="1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18"/>
          <w:szCs w:val="18"/>
          <w:shd w:val="clear" w:fill="FFFFFE"/>
          <w:lang w:val="en-US" w:eastAsia="zh-CN" w:bidi="ar"/>
          <w:woUserID w:val="1"/>
        </w:rPr>
        <w:t>"</w:t>
      </w:r>
      <w:r>
        <w:rPr>
          <w:rFonts w:hint="eastAsia"/>
          <w:b/>
          <w:bCs/>
          <w:lang w:eastAsia="zh"/>
          <w:woUserID w:val="1"/>
        </w:rPr>
        <w:t>恭喜获得【XXX】，并且额外获得【YYY】，请稍后至优惠卡券列表查看</w:t>
      </w:r>
    </w:p>
    <w:p w14:paraId="2854459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color w:val="000000"/>
          <w:sz w:val="18"/>
          <w:szCs w:val="18"/>
          <w:woUserID w:val="1"/>
        </w:rPr>
      </w:pPr>
      <w:r>
        <w:rPr>
          <w:rFonts w:hint="default" w:ascii="Consolas" w:hAnsi="Consolas" w:eastAsia="Consolas" w:cs="Consolas"/>
          <w:b w:val="0"/>
          <w:color w:val="0451A5"/>
          <w:kern w:val="0"/>
          <w:sz w:val="18"/>
          <w:szCs w:val="18"/>
          <w:shd w:val="clear" w:fill="FFFFFE"/>
          <w:lang w:val="en-US" w:eastAsia="zh-CN" w:bidi="ar"/>
          <w:woUserID w:val="1"/>
        </w:rPr>
        <w:t>"</w:t>
      </w:r>
    </w:p>
    <w:p w14:paraId="190435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color w:val="000000"/>
          <w:sz w:val="18"/>
          <w:szCs w:val="18"/>
          <w:woUserID w:val="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8"/>
          <w:szCs w:val="18"/>
          <w:shd w:val="clear" w:fill="FFFFFE"/>
          <w:lang w:val="en-US" w:eastAsia="zh-CN" w:bidi="ar"/>
          <w:woUserID w:val="1"/>
        </w:rPr>
        <w:t>    }</w:t>
      </w:r>
    </w:p>
    <w:p w14:paraId="34BBAE7D">
      <w:pPr>
        <w:bidi w:val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}</w:t>
      </w:r>
    </w:p>
    <w:p w14:paraId="388F8070">
      <w:pPr>
        <w:pStyle w:val="5"/>
        <w:bidi w:val="0"/>
        <w:ind w:left="0" w:leftChars="0" w:firstLine="0" w:firstLineChars="0"/>
        <w:rPr>
          <w:rFonts w:hint="eastAsia"/>
          <w:lang w:eastAsia="zh-CN"/>
          <w:woUserID w:val="1"/>
        </w:rPr>
      </w:pPr>
      <w:r>
        <w:rPr>
          <w:rFonts w:hint="eastAsia"/>
          <w:lang w:eastAsia="zh-CN"/>
          <w:woUserID w:val="1"/>
        </w:rPr>
        <w:t>特殊状态码及消息说明:</w:t>
      </w:r>
    </w:p>
    <w:tbl>
      <w:tblPr>
        <w:tblStyle w:val="219"/>
        <w:tblW w:w="9062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3639"/>
        <w:gridCol w:w="3964"/>
      </w:tblGrid>
      <w:tr w14:paraId="47B2D84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153D9C56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状态码</w:t>
            </w:r>
          </w:p>
        </w:tc>
        <w:tc>
          <w:tcPr>
            <w:tcW w:w="3639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66D789F2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消息</w:t>
            </w:r>
          </w:p>
        </w:tc>
        <w:tc>
          <w:tcPr>
            <w:tcW w:w="396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14175EAF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场景</w:t>
            </w:r>
          </w:p>
        </w:tc>
      </w:tr>
      <w:tr w14:paraId="48AFDA3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shd w:val="clear" w:color="auto" w:fill="CCCCCC" w:themeFill="text1" w:themeFillTint="33"/>
          </w:tcPr>
          <w:p w14:paraId="0182BF7A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0</w:t>
            </w:r>
          </w:p>
        </w:tc>
        <w:tc>
          <w:tcPr>
            <w:tcW w:w="3639" w:type="dxa"/>
            <w:shd w:val="clear" w:color="auto" w:fill="CCCCCC" w:themeFill="text1" w:themeFillTint="33"/>
          </w:tcPr>
          <w:p w14:paraId="53C30ED0">
            <w:pPr>
              <w:widowControl/>
              <w:spacing w:line="360" w:lineRule="exact"/>
              <w:rPr>
                <w:rFonts w:hint="default" w:cs="Mangal" w:asciiTheme="minorEastAsia" w:hAnsiTheme="minorEastAsia" w:eastAsiaTheme="minorEastAsia"/>
                <w:color w:val="000000" w:themeColor="text1"/>
                <w:kern w:val="24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val="en-US"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</w:t>
            </w:r>
            <w:r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成功</w:t>
            </w:r>
          </w:p>
        </w:tc>
        <w:tc>
          <w:tcPr>
            <w:tcW w:w="3964" w:type="dxa"/>
            <w:shd w:val="clear" w:color="auto" w:fill="CCCCCC" w:themeFill="text1" w:themeFillTint="33"/>
          </w:tcPr>
          <w:p w14:paraId="2FD9AAA3">
            <w:pPr>
              <w:widowControl/>
              <w:spacing w:line="360" w:lineRule="exact"/>
              <w:rPr>
                <w:rFonts w:cs="Mangal" w:asciiTheme="minorEastAsia" w:hAnsiTheme="minorEastAsia" w:eastAsiaTheme="minorEastAsia"/>
                <w:color w:val="000000" w:themeColor="text1"/>
                <w:kern w:val="24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toast tips</w:t>
            </w:r>
          </w:p>
        </w:tc>
      </w:tr>
      <w:tr w14:paraId="7A3D8DD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</w:tcPr>
          <w:p w14:paraId="3E9904A7"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Theme="minorEastAsia" w:hAnsiTheme="minorEastAsia" w:eastAsiaTheme="minorEastAsia" w:cstheme="minorBidi"/>
                <w:b/>
                <w:bCs/>
                <w:color w:val="000000" w:themeColor="text1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1000</w:t>
            </w:r>
          </w:p>
        </w:tc>
        <w:tc>
          <w:tcPr>
            <w:tcW w:w="3639" w:type="dxa"/>
          </w:tcPr>
          <w:p w14:paraId="6B3106FC">
            <w:pPr>
              <w:widowControl/>
              <w:spacing w:line="360" w:lineRule="exact"/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>打卡失败</w:t>
            </w:r>
          </w:p>
        </w:tc>
        <w:tc>
          <w:tcPr>
            <w:tcW w:w="3964" w:type="dxa"/>
          </w:tcPr>
          <w:p w14:paraId="423138B2">
            <w:pPr>
              <w:widowControl/>
              <w:spacing w:line="360" w:lineRule="exact"/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cs="Mangal" w:asciiTheme="minorEastAsia" w:hAnsiTheme="minorEastAsia" w:eastAsiaTheme="minorEastAsia"/>
                <w:color w:val="000000" w:themeColor="text1"/>
                <w:kern w:val="24"/>
                <w:sz w:val="21"/>
                <w:lang w:eastAsia="zh"/>
                <w14:textFill>
                  <w14:solidFill>
                    <w14:schemeClr w14:val="tx1"/>
                  </w14:solidFill>
                </w14:textFill>
                <w:woUserID w:val="1"/>
              </w:rPr>
              <w:t xml:space="preserve">toast 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errorDesc</w:t>
            </w:r>
          </w:p>
        </w:tc>
      </w:tr>
    </w:tbl>
    <w:p w14:paraId="35C6C8D0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</w:pPr>
    </w:p>
    <w:p w14:paraId="0FAF85C0">
      <w:pPr>
        <w:spacing w:line="240" w:lineRule="auto"/>
        <w:jc w:val="both"/>
        <w:rPr>
          <w:rFonts w:ascii="黑体" w:hAnsi="黑体" w:eastAsia="黑体"/>
          <w:b/>
          <w:sz w:val="28"/>
          <w:szCs w:val="28"/>
          <w:woUserID w:val="1"/>
        </w:rPr>
      </w:pPr>
      <w:r>
        <w:rPr>
          <w:rFonts w:hint="eastAsia" w:ascii="黑体" w:hAnsi="黑体" w:eastAsia="黑体"/>
          <w:b/>
          <w:sz w:val="28"/>
          <w:szCs w:val="28"/>
          <w:woUserID w:val="1"/>
        </w:rPr>
        <w:t>异常</w:t>
      </w:r>
      <w:r>
        <w:rPr>
          <w:rFonts w:ascii="黑体" w:hAnsi="黑体" w:eastAsia="黑体"/>
          <w:b/>
          <w:sz w:val="28"/>
          <w:szCs w:val="28"/>
          <w:woUserID w:val="1"/>
        </w:rPr>
        <w:t>示例</w:t>
      </w:r>
    </w:p>
    <w:p w14:paraId="780257BC">
      <w:pPr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</w:pPr>
      <w:r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  <w:tab/>
      </w:r>
    </w:p>
    <w:p w14:paraId="385E7188">
      <w:pPr>
        <w:spacing w:line="240" w:lineRule="auto"/>
        <w:jc w:val="both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  <w:woUserID w:val="1"/>
        </w:rPr>
      </w:pPr>
    </w:p>
    <w:tbl>
      <w:tblPr>
        <w:tblStyle w:val="219"/>
        <w:tblW w:w="829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02A5F8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459DD95B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属性</w:t>
            </w:r>
          </w:p>
        </w:tc>
        <w:tc>
          <w:tcPr>
            <w:tcW w:w="2765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30061F76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类型</w:t>
            </w:r>
          </w:p>
        </w:tc>
        <w:tc>
          <w:tcPr>
            <w:tcW w:w="2766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016454E4">
            <w:pPr>
              <w:spacing w:line="240" w:lineRule="auto"/>
              <w:jc w:val="both"/>
              <w:rPr>
                <w:rFonts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14:textFill>
                  <w14:solidFill>
                    <w14:schemeClr w14:val="bg1"/>
                  </w14:solidFill>
                </w14:textFill>
                <w:woUserID w:val="1"/>
              </w:rPr>
              <w:t>说明</w:t>
            </w:r>
          </w:p>
        </w:tc>
      </w:tr>
      <w:tr w14:paraId="5491B879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CCCCCC" w:themeFill="text1" w:themeFillTint="33"/>
          </w:tcPr>
          <w:p w14:paraId="6151915F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5" w:type="dxa"/>
            <w:shd w:val="clear" w:color="auto" w:fill="CCCCCC" w:themeFill="text1" w:themeFillTint="33"/>
          </w:tcPr>
          <w:p w14:paraId="01F90065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6" w:type="dxa"/>
            <w:shd w:val="clear" w:color="auto" w:fill="CCCCCC" w:themeFill="text1" w:themeFillTint="33"/>
          </w:tcPr>
          <w:p w14:paraId="39CDD1CB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  <w:tr w14:paraId="1ABF2AE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A4CC885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5" w:type="dxa"/>
          </w:tcPr>
          <w:p w14:paraId="05030478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6" w:type="dxa"/>
          </w:tcPr>
          <w:p w14:paraId="6A5B1A84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  <w:tr w14:paraId="5B27A08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765" w:type="dxa"/>
            <w:shd w:val="clear" w:color="auto" w:fill="CCCCCC" w:themeFill="text1" w:themeFillTint="33"/>
          </w:tcPr>
          <w:p w14:paraId="29A08645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5" w:type="dxa"/>
            <w:shd w:val="clear" w:color="auto" w:fill="CCCCCC" w:themeFill="text1" w:themeFillTint="33"/>
          </w:tcPr>
          <w:p w14:paraId="459ADEE8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6" w:type="dxa"/>
            <w:shd w:val="clear" w:color="auto" w:fill="CCCCCC" w:themeFill="text1" w:themeFillTint="33"/>
          </w:tcPr>
          <w:p w14:paraId="6835C0D6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  <w:tr w14:paraId="749F203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40D3C87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5" w:type="dxa"/>
          </w:tcPr>
          <w:p w14:paraId="5D2A865F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2766" w:type="dxa"/>
          </w:tcPr>
          <w:p w14:paraId="0A233159">
            <w:pPr>
              <w:spacing w:line="240" w:lineRule="auto"/>
              <w:jc w:val="both"/>
              <w:rPr>
                <w:rFonts w:asciiTheme="minorEastAsia" w:hAnsiTheme="minorEastAsia" w:eastAsiaTheme="minorEastAsia" w:cstheme="minorBidi"/>
                <w:color w:val="000000" w:themeColor="text1"/>
                <w:sz w:val="21"/>
                <w:szCs w:val="22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</w:tbl>
    <w:p w14:paraId="7260E408">
      <w:pPr>
        <w:bidi w:val="0"/>
        <w:rPr>
          <w:rFonts w:hint="eastAsia"/>
          <w:woUserID w:val="1"/>
        </w:rPr>
      </w:pPr>
    </w:p>
    <w:p w14:paraId="0FACEFD1">
      <w:pPr>
        <w:pStyle w:val="5"/>
        <w:bidi w:val="0"/>
        <w:ind w:left="0" w:leftChars="0" w:firstLine="0" w:firstLineChars="0"/>
        <w:rPr>
          <w:woUserID w:val="1"/>
        </w:rPr>
      </w:pPr>
      <w:r>
        <w:rPr>
          <w:rFonts w:hint="eastAsia"/>
          <w:lang w:eastAsia="zh-CN"/>
          <w:woUserID w:val="1"/>
        </w:rPr>
        <w:t>内部接口列表</w:t>
      </w:r>
      <w:r>
        <w:rPr>
          <w:woUserID w:val="1"/>
        </w:rPr>
        <w:t>:</w:t>
      </w:r>
    </w:p>
    <w:tbl>
      <w:tblPr>
        <w:tblStyle w:val="219"/>
        <w:tblW w:w="925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1953"/>
        <w:gridCol w:w="1560"/>
        <w:gridCol w:w="2575"/>
      </w:tblGrid>
      <w:tr w14:paraId="34C6EB8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44DA2DCF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  <w:t>接口</w:t>
            </w:r>
          </w:p>
        </w:tc>
        <w:tc>
          <w:tcPr>
            <w:tcW w:w="1953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352AB845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  <w:t>作用</w:t>
            </w:r>
          </w:p>
        </w:tc>
        <w:tc>
          <w:tcPr>
            <w:tcW w:w="1560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6C314755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  <w:t>是否可降级</w:t>
            </w:r>
          </w:p>
        </w:tc>
        <w:tc>
          <w:tcPr>
            <w:tcW w:w="2575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469CB994">
            <w:pPr>
              <w:spacing w:line="240" w:lineRule="auto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FFFFF" w:themeColor="background1"/>
                <w:sz w:val="21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  <w:woUserID w:val="1"/>
              </w:rPr>
              <w:t>降级后影响</w:t>
            </w:r>
          </w:p>
        </w:tc>
      </w:tr>
      <w:tr w14:paraId="1A3D931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CCCCCC" w:themeFill="text1" w:themeFillTint="33"/>
            <w:vAlign w:val="top"/>
          </w:tcPr>
          <w:p w14:paraId="7AD100B2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1953" w:type="dxa"/>
            <w:shd w:val="clear" w:color="auto" w:fill="CCCCCC" w:themeFill="text1" w:themeFillTint="33"/>
            <w:vAlign w:val="top"/>
          </w:tcPr>
          <w:p w14:paraId="6106CFF9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eastAsia="zh-CN" w:bidi="ar"/>
                <w:woUserID w:val="1"/>
              </w:rPr>
            </w:pPr>
          </w:p>
        </w:tc>
        <w:tc>
          <w:tcPr>
            <w:tcW w:w="1560" w:type="dxa"/>
            <w:shd w:val="clear" w:color="auto" w:fill="CCCCCC" w:themeFill="text1" w:themeFillTint="33"/>
            <w:vAlign w:val="top"/>
          </w:tcPr>
          <w:p w14:paraId="305ECBD2">
            <w:pPr>
              <w:keepNext w:val="0"/>
              <w:keepLines w:val="0"/>
              <w:widowControl/>
              <w:suppressLineNumbers w:val="0"/>
              <w:spacing w:line="21" w:lineRule="atLeast"/>
              <w:ind w:left="0" w:leftChars="0" w:firstLine="0" w:firstLineChars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  <w:woUserID w:val="1"/>
              </w:rPr>
            </w:pPr>
          </w:p>
        </w:tc>
        <w:tc>
          <w:tcPr>
            <w:tcW w:w="2575" w:type="dxa"/>
            <w:shd w:val="clear" w:color="auto" w:fill="CCCCCC" w:themeFill="text1" w:themeFillTint="33"/>
            <w:vAlign w:val="top"/>
          </w:tcPr>
          <w:p w14:paraId="0DA8D48B">
            <w:pPr>
              <w:rPr>
                <w:rFonts w:hint="eastAsia" w:asciiTheme="minorEastAsia" w:hAnsiTheme="minorEastAsia" w:eastAsiaTheme="minorEastAsia" w:cstheme="minorBidi"/>
                <w:color w:val="000000" w:themeColor="text1"/>
                <w:sz w:val="21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</w:tbl>
    <w:p w14:paraId="012637C9">
      <w:pPr>
        <w:keepNext/>
        <w:widowControl/>
        <w:spacing w:before="180" w:after="180" w:line="720" w:lineRule="auto"/>
        <w:outlineLvl w:val="0"/>
        <w:rPr>
          <w:rFonts w:ascii="Consolas" w:hAnsi="Consolas" w:eastAsia="宋体" w:cs="Consolas"/>
          <w:bCs/>
          <w:color w:val="000000" w:themeColor="text1"/>
          <w:kern w:val="0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7" w:type="first"/>
      <w:headerReference r:id="rId5" w:type="default"/>
      <w:pgSz w:w="11906" w:h="16838"/>
      <w:pgMar w:top="1440" w:right="1274" w:bottom="1440" w:left="1560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altName w:val="汉仪仿宋KW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00"/>
    <w:family w:val="roman"/>
    <w:pitch w:val="default"/>
    <w:sig w:usb0="00000000" w:usb1="00000000" w:usb2="00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Tahoma">
    <w:altName w:val="Verdana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华文新魏">
    <w:altName w:val="汉仪书宋二KW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Microsoft JhengHei">
    <w:altName w:val="汉仪书宋二KW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Mangal">
    <w:altName w:val="Noto Sans Syriac Easter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MingLiU">
    <w:altName w:val="汉仪书宋二KW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Consolas">
    <w:altName w:val="PT Sans Narrow"/>
    <w:panose1 w:val="020B0609020204030204"/>
    <w:charset w:val="00"/>
    <w:family w:val="modern"/>
    <w:pitch w:val="default"/>
    <w:sig w:usb0="00000000" w:usb1="00000000" w:usb2="00000009" w:usb3="00000000" w:csb0="6000019F" w:csb1="DFD70000"/>
  </w:font>
  <w:font w:name="PT Sans Narrow">
    <w:panose1 w:val="020B0506020203020204"/>
    <w:charset w:val="00"/>
    <w:family w:val="auto"/>
    <w:pitch w:val="default"/>
    <w:sig w:usb0="A00002EF" w:usb1="5000204B" w:usb2="00000000" w:usb3="00000000" w:csb0="20000097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altName w:val="汉仪书宋二KW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18796486"/>
      <w:temporary/>
      <w:showingPlcHdr/>
      <w15:appearance w15:val="hidden"/>
    </w:sdtPr>
    <w:sdtContent>
      <w:p w14:paraId="4A4EE252">
        <w:pPr>
          <w:pStyle w:val="26"/>
        </w:pPr>
        <w:r>
          <w:rPr>
            <w:lang w:val="zh-CN"/>
          </w:rPr>
          <w:t>[在此处键入]</w:t>
        </w:r>
      </w:p>
    </w:sdtContent>
  </w:sdt>
  <w:p w14:paraId="243F3586">
    <w:pPr>
      <w:pStyle w:val="6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002B1">
    <w:pPr>
      <w:pStyle w:val="27"/>
      <w:spacing w:line="360" w:lineRule="auto"/>
      <w:jc w:val="both"/>
      <w:rPr>
        <w:rFonts w:ascii="微软雅黑" w:hAnsi="微软雅黑" w:eastAsia="微软雅黑"/>
        <w:sz w:val="16"/>
        <w:szCs w:val="16"/>
        <w:u w:val="single"/>
      </w:rPr>
    </w:pPr>
    <w:r>
      <w:rPr>
        <w:rFonts w:hint="eastAsia" w:ascii="宋体" w:hAnsi="宋体"/>
      </w:rPr>
      <w:t xml:space="preserve"> </w:t>
    </w:r>
    <w:r>
      <w:rPr>
        <w:rFonts w:ascii="微软雅黑" w:hAnsi="微软雅黑" w:eastAsia="微软雅黑"/>
        <w:sz w:val="16"/>
        <w:szCs w:val="16"/>
      </w:rPr>
      <w:drawing>
        <wp:inline distT="0" distB="0" distL="0" distR="0">
          <wp:extent cx="857250" cy="28575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sz w:val="16"/>
        <w:szCs w:val="16"/>
        <w:u w:val="single"/>
      </w:rPr>
      <w:t xml:space="preserve">                              </w:t>
    </w:r>
    <w:r>
      <w:rPr>
        <w:rFonts w:ascii="微软雅黑" w:hAnsi="微软雅黑" w:eastAsia="微软雅黑"/>
        <w:sz w:val="16"/>
        <w:szCs w:val="16"/>
        <w:u w:val="single"/>
      </w:rPr>
      <w:t xml:space="preserve">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733AC">
    <w:pPr>
      <w:pStyle w:val="69"/>
      <w:pBdr>
        <w:bottom w:val="single" w:color="auto" w:sz="4" w:space="1"/>
      </w:pBdr>
      <w:jc w:val="left"/>
      <w:rPr>
        <w:rFonts w:ascii="隶书" w:eastAsia="隶书"/>
      </w:rPr>
    </w:pPr>
    <w:r>
      <w:rPr>
        <w:rFonts w:hint="eastAsia" w:ascii="隶书" w:eastAsia="隶书"/>
      </w:rPr>
      <w:t>飞牛网-ERD设计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bullet"/>
      <w:pStyle w:val="60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pStyle w:val="108"/>
      <w:suff w:val="space"/>
      <w:lvlText w:val="%1."/>
      <w:lvlJc w:val="left"/>
      <w:pPr>
        <w:ind w:left="652" w:hanging="227"/>
      </w:pPr>
      <w:rPr>
        <w:rFonts w:hint="eastAsia"/>
      </w:rPr>
    </w:lvl>
    <w:lvl w:ilvl="1" w:tentative="0">
      <w:start w:val="1"/>
      <w:numFmt w:val="decimal"/>
      <w:suff w:val="space"/>
      <w:lvlText w:val="(%2)"/>
      <w:lvlJc w:val="left"/>
      <w:pPr>
        <w:ind w:left="992" w:hanging="340"/>
      </w:pPr>
      <w:rPr>
        <w:rFonts w:hint="eastAsia"/>
      </w:rPr>
    </w:lvl>
    <w:lvl w:ilvl="2" w:tentative="0">
      <w:start w:val="1"/>
      <w:numFmt w:val="lowerLetter"/>
      <w:suff w:val="space"/>
      <w:lvlText w:val="%3."/>
      <w:lvlJc w:val="left"/>
      <w:pPr>
        <w:ind w:left="1277" w:hanging="284"/>
      </w:pPr>
      <w:rPr>
        <w:rFonts w:hint="eastAsia"/>
      </w:rPr>
    </w:lvl>
    <w:lvl w:ilvl="3" w:tentative="0">
      <w:start w:val="1"/>
      <w:numFmt w:val="lowerLetter"/>
      <w:suff w:val="space"/>
      <w:lvlText w:val="(%4)"/>
      <w:lvlJc w:val="left"/>
      <w:pPr>
        <w:ind w:left="1559" w:hanging="283"/>
      </w:pPr>
      <w:rPr>
        <w:rFonts w:hint="eastAsia"/>
      </w:rPr>
    </w:lvl>
    <w:lvl w:ilvl="4" w:tentative="0">
      <w:start w:val="1"/>
      <w:numFmt w:val="lowerRoman"/>
      <w:suff w:val="space"/>
      <w:lvlText w:val="%5."/>
      <w:lvlJc w:val="left"/>
      <w:pPr>
        <w:ind w:left="1786" w:hanging="227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">
    <w:nsid w:val="00000004"/>
    <w:multiLevelType w:val="multilevel"/>
    <w:tmpl w:val="00000004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eastAsia" w:cs="Times New Roman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lvlText w:val="%1.%2.%3"/>
      <w:lvlJc w:val="left"/>
      <w:pPr>
        <w:ind w:left="2137" w:hanging="720"/>
      </w:pPr>
      <w:rPr>
        <w:rFonts w:hint="eastAsia" w:cs="Times New Roman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  <w:lang w:val="en-US"/>
      </w:rPr>
    </w:lvl>
    <w:lvl w:ilvl="4" w:tentative="0">
      <w:start w:val="1"/>
      <w:numFmt w:val="decimal"/>
      <w:pStyle w:val="8"/>
      <w:lvlText w:val="%1.%2.%3.%4.%5"/>
      <w:lvlJc w:val="left"/>
      <w:pPr>
        <w:ind w:left="5260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0000000E"/>
    <w:multiLevelType w:val="multilevel"/>
    <w:tmpl w:val="0000000E"/>
    <w:lvl w:ilvl="0" w:tentative="0">
      <w:start w:val="1"/>
      <w:numFmt w:val="bullet"/>
      <w:pStyle w:val="94"/>
      <w:lvlText w:val=""/>
      <w:lvlJc w:val="left"/>
      <w:pPr>
        <w:tabs>
          <w:tab w:val="left" w:pos="374"/>
        </w:tabs>
        <w:ind w:left="374" w:hanging="374"/>
      </w:pPr>
      <w:rPr>
        <w:rFonts w:hint="default" w:ascii="Wingdings" w:hAnsi="Wingdings"/>
        <w:b/>
        <w:i w:val="0"/>
        <w:sz w:val="21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00000116"/>
    <w:multiLevelType w:val="multilevel"/>
    <w:tmpl w:val="00000116"/>
    <w:lvl w:ilvl="0" w:tentative="0">
      <w:start w:val="1"/>
      <w:numFmt w:val="decimal"/>
      <w:pStyle w:val="14"/>
      <w:suff w:val="space"/>
      <w:lvlText w:val="%1."/>
      <w:lvlJc w:val="left"/>
      <w:pPr>
        <w:ind w:left="652" w:hanging="227"/>
      </w:pPr>
      <w:rPr>
        <w:rFonts w:hint="eastAsia"/>
      </w:rPr>
    </w:lvl>
    <w:lvl w:ilvl="1" w:tentative="0">
      <w:start w:val="1"/>
      <w:numFmt w:val="decimal"/>
      <w:suff w:val="space"/>
      <w:lvlText w:val="(%2)"/>
      <w:lvlJc w:val="left"/>
      <w:pPr>
        <w:ind w:left="992" w:hanging="340"/>
      </w:pPr>
      <w:rPr>
        <w:rFonts w:hint="eastAsia"/>
      </w:rPr>
    </w:lvl>
    <w:lvl w:ilvl="2" w:tentative="0">
      <w:start w:val="1"/>
      <w:numFmt w:val="lowerLetter"/>
      <w:suff w:val="space"/>
      <w:lvlText w:val="%3."/>
      <w:lvlJc w:val="left"/>
      <w:pPr>
        <w:ind w:left="1276" w:hanging="284"/>
      </w:pPr>
      <w:rPr>
        <w:rFonts w:hint="eastAsia"/>
      </w:rPr>
    </w:lvl>
    <w:lvl w:ilvl="3" w:tentative="0">
      <w:start w:val="1"/>
      <w:numFmt w:val="lowerLetter"/>
      <w:suff w:val="space"/>
      <w:lvlText w:val="(%4)"/>
      <w:lvlJc w:val="left"/>
      <w:pPr>
        <w:ind w:left="1559" w:hanging="283"/>
      </w:pPr>
      <w:rPr>
        <w:rFonts w:hint="eastAsia"/>
      </w:rPr>
    </w:lvl>
    <w:lvl w:ilvl="4" w:tentative="0">
      <w:start w:val="1"/>
      <w:numFmt w:val="lowerRoman"/>
      <w:suff w:val="space"/>
      <w:lvlText w:val="%5."/>
      <w:lvlJc w:val="left"/>
      <w:pPr>
        <w:ind w:left="1786" w:hanging="227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5">
    <w:nsid w:val="13A2565E"/>
    <w:multiLevelType w:val="multilevel"/>
    <w:tmpl w:val="13A2565E"/>
    <w:lvl w:ilvl="0" w:tentative="0">
      <w:start w:val="1"/>
      <w:numFmt w:val="decimal"/>
      <w:pStyle w:val="209"/>
      <w:lvlText w:val="%1."/>
      <w:lvlJc w:val="left"/>
      <w:pPr>
        <w:ind w:left="845" w:hanging="425"/>
      </w:pPr>
    </w:lvl>
    <w:lvl w:ilvl="1" w:tentative="0">
      <w:start w:val="1"/>
      <w:numFmt w:val="decimal"/>
      <w:pStyle w:val="210"/>
      <w:lvlText w:val="%1.%2."/>
      <w:lvlJc w:val="left"/>
      <w:pPr>
        <w:ind w:left="987" w:hanging="567"/>
      </w:pPr>
    </w:lvl>
    <w:lvl w:ilvl="2" w:tentative="0">
      <w:start w:val="1"/>
      <w:numFmt w:val="decimal"/>
      <w:pStyle w:val="212"/>
      <w:lvlText w:val="%1.%2.%3."/>
      <w:lvlJc w:val="left"/>
      <w:pPr>
        <w:ind w:left="1129" w:hanging="709"/>
      </w:pPr>
    </w:lvl>
    <w:lvl w:ilvl="3" w:tentative="0">
      <w:start w:val="1"/>
      <w:numFmt w:val="decimal"/>
      <w:pStyle w:val="213"/>
      <w:lvlText w:val="%1.%2.%3.%4."/>
      <w:lvlJc w:val="left"/>
      <w:pPr>
        <w:ind w:left="1271" w:hanging="851"/>
      </w:pPr>
    </w:lvl>
    <w:lvl w:ilvl="4" w:tentative="0">
      <w:start w:val="1"/>
      <w:numFmt w:val="decimal"/>
      <w:lvlText w:val="%1.%2.%3.%4.%5."/>
      <w:lvlJc w:val="left"/>
      <w:pPr>
        <w:ind w:left="1412" w:hanging="992"/>
      </w:pPr>
    </w:lvl>
    <w:lvl w:ilvl="5" w:tentative="0">
      <w:start w:val="1"/>
      <w:numFmt w:val="decimal"/>
      <w:lvlText w:val="%1.%2.%3.%4.%5.%6."/>
      <w:lvlJc w:val="left"/>
      <w:pPr>
        <w:ind w:left="1554" w:hanging="1134"/>
      </w:pPr>
    </w:lvl>
    <w:lvl w:ilvl="6" w:tentative="0">
      <w:start w:val="1"/>
      <w:numFmt w:val="decimal"/>
      <w:lvlText w:val="%1.%2.%3.%4.%5.%6.%7."/>
      <w:lvlJc w:val="left"/>
      <w:pPr>
        <w:ind w:left="1696" w:hanging="1276"/>
      </w:pPr>
    </w:lvl>
    <w:lvl w:ilvl="7" w:tentative="0">
      <w:start w:val="1"/>
      <w:numFmt w:val="decimal"/>
      <w:lvlText w:val="%1.%2.%3.%4.%5.%6.%7.%8."/>
      <w:lvlJc w:val="left"/>
      <w:pPr>
        <w:ind w:left="1838" w:hanging="1418"/>
      </w:pPr>
    </w:lvl>
    <w:lvl w:ilvl="8" w:tentative="0">
      <w:start w:val="1"/>
      <w:numFmt w:val="decimal"/>
      <w:lvlText w:val="%1.%2.%3.%4.%5.%6.%7.%8.%9."/>
      <w:lvlJc w:val="left"/>
      <w:pPr>
        <w:ind w:left="1979" w:hanging="1559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41"/>
    <w:rsid w:val="000000CC"/>
    <w:rsid w:val="00000422"/>
    <w:rsid w:val="00000C5B"/>
    <w:rsid w:val="00000CAB"/>
    <w:rsid w:val="00001411"/>
    <w:rsid w:val="00001ECE"/>
    <w:rsid w:val="00002722"/>
    <w:rsid w:val="00002800"/>
    <w:rsid w:val="0000291D"/>
    <w:rsid w:val="00002C8B"/>
    <w:rsid w:val="000034DA"/>
    <w:rsid w:val="00003791"/>
    <w:rsid w:val="00003D11"/>
    <w:rsid w:val="00003F54"/>
    <w:rsid w:val="00004580"/>
    <w:rsid w:val="000046CD"/>
    <w:rsid w:val="00004BD8"/>
    <w:rsid w:val="00005014"/>
    <w:rsid w:val="00005C65"/>
    <w:rsid w:val="00005ED4"/>
    <w:rsid w:val="00005FAF"/>
    <w:rsid w:val="000065E1"/>
    <w:rsid w:val="00007317"/>
    <w:rsid w:val="00007529"/>
    <w:rsid w:val="00007ECE"/>
    <w:rsid w:val="000101A8"/>
    <w:rsid w:val="00010DD0"/>
    <w:rsid w:val="00010EEA"/>
    <w:rsid w:val="0001116A"/>
    <w:rsid w:val="0001192C"/>
    <w:rsid w:val="0001198D"/>
    <w:rsid w:val="000122D2"/>
    <w:rsid w:val="00012703"/>
    <w:rsid w:val="0001277A"/>
    <w:rsid w:val="000128D1"/>
    <w:rsid w:val="000129DD"/>
    <w:rsid w:val="00012A4A"/>
    <w:rsid w:val="0001344D"/>
    <w:rsid w:val="000136D8"/>
    <w:rsid w:val="000139FC"/>
    <w:rsid w:val="000140B8"/>
    <w:rsid w:val="000150F6"/>
    <w:rsid w:val="000151CE"/>
    <w:rsid w:val="000154B9"/>
    <w:rsid w:val="00015C09"/>
    <w:rsid w:val="00015D6A"/>
    <w:rsid w:val="00016A96"/>
    <w:rsid w:val="00017133"/>
    <w:rsid w:val="000175E8"/>
    <w:rsid w:val="00017E11"/>
    <w:rsid w:val="0002010E"/>
    <w:rsid w:val="000204C9"/>
    <w:rsid w:val="000206A5"/>
    <w:rsid w:val="00020E67"/>
    <w:rsid w:val="00020E89"/>
    <w:rsid w:val="00020F93"/>
    <w:rsid w:val="000210B6"/>
    <w:rsid w:val="0002250A"/>
    <w:rsid w:val="00022784"/>
    <w:rsid w:val="00022F49"/>
    <w:rsid w:val="0002306C"/>
    <w:rsid w:val="0002344C"/>
    <w:rsid w:val="00023D2D"/>
    <w:rsid w:val="00024798"/>
    <w:rsid w:val="000249B2"/>
    <w:rsid w:val="00024B6C"/>
    <w:rsid w:val="0002542A"/>
    <w:rsid w:val="00025587"/>
    <w:rsid w:val="000257EC"/>
    <w:rsid w:val="000258B7"/>
    <w:rsid w:val="00025D2A"/>
    <w:rsid w:val="00026459"/>
    <w:rsid w:val="000265A3"/>
    <w:rsid w:val="00026CEE"/>
    <w:rsid w:val="00026F66"/>
    <w:rsid w:val="0002716E"/>
    <w:rsid w:val="0002729B"/>
    <w:rsid w:val="00027FA2"/>
    <w:rsid w:val="0003047E"/>
    <w:rsid w:val="00030794"/>
    <w:rsid w:val="00030CF6"/>
    <w:rsid w:val="00030EFB"/>
    <w:rsid w:val="00031A1B"/>
    <w:rsid w:val="00031EBE"/>
    <w:rsid w:val="000321F7"/>
    <w:rsid w:val="00032525"/>
    <w:rsid w:val="0003308E"/>
    <w:rsid w:val="000343D1"/>
    <w:rsid w:val="000344C8"/>
    <w:rsid w:val="00034733"/>
    <w:rsid w:val="00034962"/>
    <w:rsid w:val="000352F3"/>
    <w:rsid w:val="00035A0A"/>
    <w:rsid w:val="00035BD4"/>
    <w:rsid w:val="000360D5"/>
    <w:rsid w:val="00036C86"/>
    <w:rsid w:val="00036C90"/>
    <w:rsid w:val="00036D21"/>
    <w:rsid w:val="0003727F"/>
    <w:rsid w:val="0003740D"/>
    <w:rsid w:val="00037F87"/>
    <w:rsid w:val="000401E1"/>
    <w:rsid w:val="000404EA"/>
    <w:rsid w:val="000406FA"/>
    <w:rsid w:val="000409A5"/>
    <w:rsid w:val="00040E16"/>
    <w:rsid w:val="0004161F"/>
    <w:rsid w:val="0004244F"/>
    <w:rsid w:val="0004283F"/>
    <w:rsid w:val="00042970"/>
    <w:rsid w:val="00042CD3"/>
    <w:rsid w:val="00042F8F"/>
    <w:rsid w:val="00043752"/>
    <w:rsid w:val="0004383A"/>
    <w:rsid w:val="000440BD"/>
    <w:rsid w:val="000447A0"/>
    <w:rsid w:val="00044AAF"/>
    <w:rsid w:val="00044FA2"/>
    <w:rsid w:val="000453B8"/>
    <w:rsid w:val="000455CD"/>
    <w:rsid w:val="0004563F"/>
    <w:rsid w:val="000456F6"/>
    <w:rsid w:val="00045BDF"/>
    <w:rsid w:val="00045DE6"/>
    <w:rsid w:val="00046245"/>
    <w:rsid w:val="00046AE2"/>
    <w:rsid w:val="00046C41"/>
    <w:rsid w:val="00046C5F"/>
    <w:rsid w:val="00046D79"/>
    <w:rsid w:val="00047C44"/>
    <w:rsid w:val="0005069F"/>
    <w:rsid w:val="00050C4B"/>
    <w:rsid w:val="00050DBC"/>
    <w:rsid w:val="0005164F"/>
    <w:rsid w:val="000520B2"/>
    <w:rsid w:val="000521C4"/>
    <w:rsid w:val="00052391"/>
    <w:rsid w:val="000523D9"/>
    <w:rsid w:val="0005257E"/>
    <w:rsid w:val="00052AF0"/>
    <w:rsid w:val="00052F12"/>
    <w:rsid w:val="00053005"/>
    <w:rsid w:val="0005304E"/>
    <w:rsid w:val="00053B03"/>
    <w:rsid w:val="00053C02"/>
    <w:rsid w:val="000540CD"/>
    <w:rsid w:val="000541CD"/>
    <w:rsid w:val="0005494B"/>
    <w:rsid w:val="00054C39"/>
    <w:rsid w:val="00054F6B"/>
    <w:rsid w:val="000553F2"/>
    <w:rsid w:val="00055743"/>
    <w:rsid w:val="00055D0A"/>
    <w:rsid w:val="000564E2"/>
    <w:rsid w:val="000565D1"/>
    <w:rsid w:val="000566A5"/>
    <w:rsid w:val="0005674E"/>
    <w:rsid w:val="00056BC1"/>
    <w:rsid w:val="000577B6"/>
    <w:rsid w:val="00057E4C"/>
    <w:rsid w:val="000606A5"/>
    <w:rsid w:val="0006111C"/>
    <w:rsid w:val="00062A0B"/>
    <w:rsid w:val="00063140"/>
    <w:rsid w:val="000634AF"/>
    <w:rsid w:val="00063A48"/>
    <w:rsid w:val="00063E1C"/>
    <w:rsid w:val="000642E2"/>
    <w:rsid w:val="0006555E"/>
    <w:rsid w:val="00065878"/>
    <w:rsid w:val="00065B5A"/>
    <w:rsid w:val="00065F52"/>
    <w:rsid w:val="00066238"/>
    <w:rsid w:val="000662CB"/>
    <w:rsid w:val="00066BFD"/>
    <w:rsid w:val="00067367"/>
    <w:rsid w:val="00067B85"/>
    <w:rsid w:val="00067C28"/>
    <w:rsid w:val="00070044"/>
    <w:rsid w:val="00070510"/>
    <w:rsid w:val="0007058A"/>
    <w:rsid w:val="00071B22"/>
    <w:rsid w:val="000727B4"/>
    <w:rsid w:val="00072845"/>
    <w:rsid w:val="00072B8E"/>
    <w:rsid w:val="00072F16"/>
    <w:rsid w:val="00072F84"/>
    <w:rsid w:val="00072FB5"/>
    <w:rsid w:val="0007315E"/>
    <w:rsid w:val="00073516"/>
    <w:rsid w:val="00073935"/>
    <w:rsid w:val="00073AAA"/>
    <w:rsid w:val="00073EA0"/>
    <w:rsid w:val="00073EE7"/>
    <w:rsid w:val="00073F9F"/>
    <w:rsid w:val="00073FA7"/>
    <w:rsid w:val="00074846"/>
    <w:rsid w:val="00074B05"/>
    <w:rsid w:val="00076797"/>
    <w:rsid w:val="0007679B"/>
    <w:rsid w:val="00076888"/>
    <w:rsid w:val="000768D6"/>
    <w:rsid w:val="00076AE6"/>
    <w:rsid w:val="00076CE6"/>
    <w:rsid w:val="0007708F"/>
    <w:rsid w:val="000776F2"/>
    <w:rsid w:val="00077AC1"/>
    <w:rsid w:val="00077D8A"/>
    <w:rsid w:val="00077F9B"/>
    <w:rsid w:val="00080078"/>
    <w:rsid w:val="00080406"/>
    <w:rsid w:val="00080A62"/>
    <w:rsid w:val="00081545"/>
    <w:rsid w:val="00081D50"/>
    <w:rsid w:val="00082AD9"/>
    <w:rsid w:val="000830B0"/>
    <w:rsid w:val="0008371C"/>
    <w:rsid w:val="00083897"/>
    <w:rsid w:val="0008397F"/>
    <w:rsid w:val="00083AD9"/>
    <w:rsid w:val="0008415B"/>
    <w:rsid w:val="00084213"/>
    <w:rsid w:val="00084F65"/>
    <w:rsid w:val="000851A4"/>
    <w:rsid w:val="00085D6D"/>
    <w:rsid w:val="00085E2E"/>
    <w:rsid w:val="0008618A"/>
    <w:rsid w:val="0008626E"/>
    <w:rsid w:val="00086840"/>
    <w:rsid w:val="00086943"/>
    <w:rsid w:val="00086A30"/>
    <w:rsid w:val="00087C43"/>
    <w:rsid w:val="00087D5B"/>
    <w:rsid w:val="00090308"/>
    <w:rsid w:val="0009094E"/>
    <w:rsid w:val="00090B23"/>
    <w:rsid w:val="00090CBF"/>
    <w:rsid w:val="00090CF9"/>
    <w:rsid w:val="00091048"/>
    <w:rsid w:val="000910DF"/>
    <w:rsid w:val="00091471"/>
    <w:rsid w:val="00091D53"/>
    <w:rsid w:val="00091F35"/>
    <w:rsid w:val="00093079"/>
    <w:rsid w:val="00093304"/>
    <w:rsid w:val="00093C35"/>
    <w:rsid w:val="00093D35"/>
    <w:rsid w:val="00094188"/>
    <w:rsid w:val="000944B0"/>
    <w:rsid w:val="00094AA6"/>
    <w:rsid w:val="0009503E"/>
    <w:rsid w:val="000954EA"/>
    <w:rsid w:val="00095C06"/>
    <w:rsid w:val="00095C25"/>
    <w:rsid w:val="00096220"/>
    <w:rsid w:val="000968A0"/>
    <w:rsid w:val="00096DF9"/>
    <w:rsid w:val="00096F8A"/>
    <w:rsid w:val="00097C78"/>
    <w:rsid w:val="000A05EC"/>
    <w:rsid w:val="000A08F6"/>
    <w:rsid w:val="000A09DC"/>
    <w:rsid w:val="000A0F90"/>
    <w:rsid w:val="000A1242"/>
    <w:rsid w:val="000A1381"/>
    <w:rsid w:val="000A161B"/>
    <w:rsid w:val="000A1F3B"/>
    <w:rsid w:val="000A321A"/>
    <w:rsid w:val="000A4337"/>
    <w:rsid w:val="000A434F"/>
    <w:rsid w:val="000A49CB"/>
    <w:rsid w:val="000A4A56"/>
    <w:rsid w:val="000A4A69"/>
    <w:rsid w:val="000A54FF"/>
    <w:rsid w:val="000A561B"/>
    <w:rsid w:val="000A5A4F"/>
    <w:rsid w:val="000A5D8D"/>
    <w:rsid w:val="000A5EEC"/>
    <w:rsid w:val="000A5F6A"/>
    <w:rsid w:val="000A66D7"/>
    <w:rsid w:val="000A6713"/>
    <w:rsid w:val="000A6857"/>
    <w:rsid w:val="000A6AD7"/>
    <w:rsid w:val="000A7A3E"/>
    <w:rsid w:val="000A7B84"/>
    <w:rsid w:val="000B0047"/>
    <w:rsid w:val="000B1853"/>
    <w:rsid w:val="000B2933"/>
    <w:rsid w:val="000B2A49"/>
    <w:rsid w:val="000B2B0B"/>
    <w:rsid w:val="000B3D47"/>
    <w:rsid w:val="000B4638"/>
    <w:rsid w:val="000B4793"/>
    <w:rsid w:val="000B4C51"/>
    <w:rsid w:val="000B59F7"/>
    <w:rsid w:val="000B5A66"/>
    <w:rsid w:val="000B5C68"/>
    <w:rsid w:val="000B65CB"/>
    <w:rsid w:val="000B6812"/>
    <w:rsid w:val="000B682C"/>
    <w:rsid w:val="000B688A"/>
    <w:rsid w:val="000B6E21"/>
    <w:rsid w:val="000B7496"/>
    <w:rsid w:val="000B7594"/>
    <w:rsid w:val="000B7968"/>
    <w:rsid w:val="000B79AD"/>
    <w:rsid w:val="000B7C2F"/>
    <w:rsid w:val="000B7DB7"/>
    <w:rsid w:val="000C04AD"/>
    <w:rsid w:val="000C04EF"/>
    <w:rsid w:val="000C094B"/>
    <w:rsid w:val="000C0BE3"/>
    <w:rsid w:val="000C0C69"/>
    <w:rsid w:val="000C0CB8"/>
    <w:rsid w:val="000C1958"/>
    <w:rsid w:val="000C19F0"/>
    <w:rsid w:val="000C1C28"/>
    <w:rsid w:val="000C1F10"/>
    <w:rsid w:val="000C2EB4"/>
    <w:rsid w:val="000C3824"/>
    <w:rsid w:val="000C3C18"/>
    <w:rsid w:val="000C3D5D"/>
    <w:rsid w:val="000C3D78"/>
    <w:rsid w:val="000C4964"/>
    <w:rsid w:val="000C49BA"/>
    <w:rsid w:val="000C4D27"/>
    <w:rsid w:val="000C53C7"/>
    <w:rsid w:val="000C552E"/>
    <w:rsid w:val="000C5725"/>
    <w:rsid w:val="000C577A"/>
    <w:rsid w:val="000C59E7"/>
    <w:rsid w:val="000C5C8C"/>
    <w:rsid w:val="000C5F43"/>
    <w:rsid w:val="000C61C5"/>
    <w:rsid w:val="000C61CF"/>
    <w:rsid w:val="000C62D7"/>
    <w:rsid w:val="000C676F"/>
    <w:rsid w:val="000C6A27"/>
    <w:rsid w:val="000C6B83"/>
    <w:rsid w:val="000C798A"/>
    <w:rsid w:val="000C7B8B"/>
    <w:rsid w:val="000C7C37"/>
    <w:rsid w:val="000C7D8A"/>
    <w:rsid w:val="000D0289"/>
    <w:rsid w:val="000D0316"/>
    <w:rsid w:val="000D0788"/>
    <w:rsid w:val="000D07B5"/>
    <w:rsid w:val="000D0AC2"/>
    <w:rsid w:val="000D0DAF"/>
    <w:rsid w:val="000D1210"/>
    <w:rsid w:val="000D1821"/>
    <w:rsid w:val="000D1DBF"/>
    <w:rsid w:val="000D1F9A"/>
    <w:rsid w:val="000D2576"/>
    <w:rsid w:val="000D2801"/>
    <w:rsid w:val="000D3416"/>
    <w:rsid w:val="000D3621"/>
    <w:rsid w:val="000D3FE5"/>
    <w:rsid w:val="000D4418"/>
    <w:rsid w:val="000D4B28"/>
    <w:rsid w:val="000D4C19"/>
    <w:rsid w:val="000D4FB4"/>
    <w:rsid w:val="000D560D"/>
    <w:rsid w:val="000D57EA"/>
    <w:rsid w:val="000D599B"/>
    <w:rsid w:val="000D5C26"/>
    <w:rsid w:val="000D5E64"/>
    <w:rsid w:val="000D6278"/>
    <w:rsid w:val="000D66F3"/>
    <w:rsid w:val="000D79E5"/>
    <w:rsid w:val="000D7ABA"/>
    <w:rsid w:val="000D7EE2"/>
    <w:rsid w:val="000E0A3D"/>
    <w:rsid w:val="000E0F4E"/>
    <w:rsid w:val="000E15A8"/>
    <w:rsid w:val="000E173A"/>
    <w:rsid w:val="000E1814"/>
    <w:rsid w:val="000E220C"/>
    <w:rsid w:val="000E245B"/>
    <w:rsid w:val="000E291C"/>
    <w:rsid w:val="000E346D"/>
    <w:rsid w:val="000E44CC"/>
    <w:rsid w:val="000E4597"/>
    <w:rsid w:val="000E48BE"/>
    <w:rsid w:val="000E4962"/>
    <w:rsid w:val="000E4F60"/>
    <w:rsid w:val="000E538E"/>
    <w:rsid w:val="000E749B"/>
    <w:rsid w:val="000E7549"/>
    <w:rsid w:val="000E76BD"/>
    <w:rsid w:val="000F008D"/>
    <w:rsid w:val="000F0C83"/>
    <w:rsid w:val="000F1501"/>
    <w:rsid w:val="000F18FD"/>
    <w:rsid w:val="000F2A46"/>
    <w:rsid w:val="000F35DC"/>
    <w:rsid w:val="000F3A24"/>
    <w:rsid w:val="000F3D42"/>
    <w:rsid w:val="000F3E97"/>
    <w:rsid w:val="000F407C"/>
    <w:rsid w:val="000F40A8"/>
    <w:rsid w:val="000F4314"/>
    <w:rsid w:val="000F45FC"/>
    <w:rsid w:val="000F4669"/>
    <w:rsid w:val="000F46E1"/>
    <w:rsid w:val="000F553A"/>
    <w:rsid w:val="000F5BE2"/>
    <w:rsid w:val="000F5C19"/>
    <w:rsid w:val="000F65AF"/>
    <w:rsid w:val="000F6CE7"/>
    <w:rsid w:val="000F7365"/>
    <w:rsid w:val="000F7AD7"/>
    <w:rsid w:val="000F7C51"/>
    <w:rsid w:val="001007A3"/>
    <w:rsid w:val="00100DE4"/>
    <w:rsid w:val="00100E60"/>
    <w:rsid w:val="0010200C"/>
    <w:rsid w:val="0010247A"/>
    <w:rsid w:val="00102875"/>
    <w:rsid w:val="00102BF4"/>
    <w:rsid w:val="00102F08"/>
    <w:rsid w:val="00103472"/>
    <w:rsid w:val="001036D5"/>
    <w:rsid w:val="00103E64"/>
    <w:rsid w:val="00105018"/>
    <w:rsid w:val="001052BD"/>
    <w:rsid w:val="001054F3"/>
    <w:rsid w:val="00106172"/>
    <w:rsid w:val="0010618E"/>
    <w:rsid w:val="001063BC"/>
    <w:rsid w:val="0010648B"/>
    <w:rsid w:val="001064EE"/>
    <w:rsid w:val="00106614"/>
    <w:rsid w:val="00106FC7"/>
    <w:rsid w:val="001076E0"/>
    <w:rsid w:val="00107990"/>
    <w:rsid w:val="00107F47"/>
    <w:rsid w:val="00110298"/>
    <w:rsid w:val="001102D0"/>
    <w:rsid w:val="00110D03"/>
    <w:rsid w:val="001112B9"/>
    <w:rsid w:val="001112F2"/>
    <w:rsid w:val="001114EA"/>
    <w:rsid w:val="0011151B"/>
    <w:rsid w:val="00111556"/>
    <w:rsid w:val="001115A9"/>
    <w:rsid w:val="00111DAA"/>
    <w:rsid w:val="00111E37"/>
    <w:rsid w:val="00113055"/>
    <w:rsid w:val="0011307C"/>
    <w:rsid w:val="00113092"/>
    <w:rsid w:val="001145D0"/>
    <w:rsid w:val="00114843"/>
    <w:rsid w:val="001148A5"/>
    <w:rsid w:val="001150E3"/>
    <w:rsid w:val="00115594"/>
    <w:rsid w:val="00115672"/>
    <w:rsid w:val="00115996"/>
    <w:rsid w:val="00115C32"/>
    <w:rsid w:val="00116088"/>
    <w:rsid w:val="00116098"/>
    <w:rsid w:val="00116117"/>
    <w:rsid w:val="001169AE"/>
    <w:rsid w:val="00117DA6"/>
    <w:rsid w:val="001201CA"/>
    <w:rsid w:val="001202A2"/>
    <w:rsid w:val="0012053B"/>
    <w:rsid w:val="00120A49"/>
    <w:rsid w:val="0012165C"/>
    <w:rsid w:val="00121729"/>
    <w:rsid w:val="00121CA8"/>
    <w:rsid w:val="00122314"/>
    <w:rsid w:val="00122631"/>
    <w:rsid w:val="001227A0"/>
    <w:rsid w:val="00122AF8"/>
    <w:rsid w:val="0012303C"/>
    <w:rsid w:val="0012327A"/>
    <w:rsid w:val="00123952"/>
    <w:rsid w:val="001239E6"/>
    <w:rsid w:val="00123CA4"/>
    <w:rsid w:val="00123F51"/>
    <w:rsid w:val="00123FD1"/>
    <w:rsid w:val="00124182"/>
    <w:rsid w:val="00124E93"/>
    <w:rsid w:val="00125168"/>
    <w:rsid w:val="00125C49"/>
    <w:rsid w:val="001261F1"/>
    <w:rsid w:val="0012638E"/>
    <w:rsid w:val="00126640"/>
    <w:rsid w:val="001267AB"/>
    <w:rsid w:val="00126A93"/>
    <w:rsid w:val="00126DEF"/>
    <w:rsid w:val="0012741A"/>
    <w:rsid w:val="00127537"/>
    <w:rsid w:val="0012755A"/>
    <w:rsid w:val="00127785"/>
    <w:rsid w:val="001279B2"/>
    <w:rsid w:val="001309F3"/>
    <w:rsid w:val="00130A51"/>
    <w:rsid w:val="00130A97"/>
    <w:rsid w:val="001313CF"/>
    <w:rsid w:val="001314B6"/>
    <w:rsid w:val="001315D6"/>
    <w:rsid w:val="00131F28"/>
    <w:rsid w:val="00132409"/>
    <w:rsid w:val="00132427"/>
    <w:rsid w:val="00132701"/>
    <w:rsid w:val="00133048"/>
    <w:rsid w:val="00133A4C"/>
    <w:rsid w:val="00133E84"/>
    <w:rsid w:val="00134716"/>
    <w:rsid w:val="00134FBF"/>
    <w:rsid w:val="001355C6"/>
    <w:rsid w:val="001356BD"/>
    <w:rsid w:val="00135711"/>
    <w:rsid w:val="00135E9D"/>
    <w:rsid w:val="00136045"/>
    <w:rsid w:val="001366DA"/>
    <w:rsid w:val="00136A9C"/>
    <w:rsid w:val="00137560"/>
    <w:rsid w:val="00137833"/>
    <w:rsid w:val="00137F5F"/>
    <w:rsid w:val="001402F8"/>
    <w:rsid w:val="0014032F"/>
    <w:rsid w:val="00140464"/>
    <w:rsid w:val="00140619"/>
    <w:rsid w:val="0014082E"/>
    <w:rsid w:val="00140B1F"/>
    <w:rsid w:val="00140EA3"/>
    <w:rsid w:val="001412BC"/>
    <w:rsid w:val="00141391"/>
    <w:rsid w:val="001413D9"/>
    <w:rsid w:val="00142ACC"/>
    <w:rsid w:val="001433E7"/>
    <w:rsid w:val="001434A1"/>
    <w:rsid w:val="00143639"/>
    <w:rsid w:val="00143A3E"/>
    <w:rsid w:val="00143F0C"/>
    <w:rsid w:val="001443EB"/>
    <w:rsid w:val="00144753"/>
    <w:rsid w:val="00144BF7"/>
    <w:rsid w:val="00144D81"/>
    <w:rsid w:val="001452A8"/>
    <w:rsid w:val="001455B0"/>
    <w:rsid w:val="001456B3"/>
    <w:rsid w:val="001461A0"/>
    <w:rsid w:val="001461F3"/>
    <w:rsid w:val="0014624B"/>
    <w:rsid w:val="0014665B"/>
    <w:rsid w:val="00146AEF"/>
    <w:rsid w:val="00146AF7"/>
    <w:rsid w:val="00147345"/>
    <w:rsid w:val="00147880"/>
    <w:rsid w:val="00147DB5"/>
    <w:rsid w:val="00150138"/>
    <w:rsid w:val="001508E0"/>
    <w:rsid w:val="0015097A"/>
    <w:rsid w:val="00150DB9"/>
    <w:rsid w:val="00150FB1"/>
    <w:rsid w:val="00151197"/>
    <w:rsid w:val="0015131D"/>
    <w:rsid w:val="00151F09"/>
    <w:rsid w:val="00152130"/>
    <w:rsid w:val="00152260"/>
    <w:rsid w:val="001523E6"/>
    <w:rsid w:val="00152FCE"/>
    <w:rsid w:val="00153232"/>
    <w:rsid w:val="0015383B"/>
    <w:rsid w:val="001538A8"/>
    <w:rsid w:val="00153A61"/>
    <w:rsid w:val="00153E70"/>
    <w:rsid w:val="001540EB"/>
    <w:rsid w:val="0015424C"/>
    <w:rsid w:val="00154293"/>
    <w:rsid w:val="0015484F"/>
    <w:rsid w:val="00154A24"/>
    <w:rsid w:val="00154F1F"/>
    <w:rsid w:val="00155238"/>
    <w:rsid w:val="00155C36"/>
    <w:rsid w:val="001562DE"/>
    <w:rsid w:val="0015635C"/>
    <w:rsid w:val="001568D7"/>
    <w:rsid w:val="00157290"/>
    <w:rsid w:val="001572CF"/>
    <w:rsid w:val="00157BC2"/>
    <w:rsid w:val="00160243"/>
    <w:rsid w:val="00161792"/>
    <w:rsid w:val="0016196B"/>
    <w:rsid w:val="001627BE"/>
    <w:rsid w:val="00163BC8"/>
    <w:rsid w:val="0016429C"/>
    <w:rsid w:val="001653DB"/>
    <w:rsid w:val="00165691"/>
    <w:rsid w:val="001656D4"/>
    <w:rsid w:val="00165B36"/>
    <w:rsid w:val="00165DEE"/>
    <w:rsid w:val="00165E17"/>
    <w:rsid w:val="00166185"/>
    <w:rsid w:val="001665F5"/>
    <w:rsid w:val="00167652"/>
    <w:rsid w:val="00167B5B"/>
    <w:rsid w:val="00167E7B"/>
    <w:rsid w:val="00170493"/>
    <w:rsid w:val="0017052A"/>
    <w:rsid w:val="00170B72"/>
    <w:rsid w:val="00170EB5"/>
    <w:rsid w:val="00171685"/>
    <w:rsid w:val="00172A27"/>
    <w:rsid w:val="00172D3A"/>
    <w:rsid w:val="001732F9"/>
    <w:rsid w:val="00173CC7"/>
    <w:rsid w:val="00174E2E"/>
    <w:rsid w:val="0017553F"/>
    <w:rsid w:val="001756A3"/>
    <w:rsid w:val="001758B4"/>
    <w:rsid w:val="00175AD1"/>
    <w:rsid w:val="00175C9D"/>
    <w:rsid w:val="00175D13"/>
    <w:rsid w:val="00175D56"/>
    <w:rsid w:val="001766D5"/>
    <w:rsid w:val="00176DFC"/>
    <w:rsid w:val="00177096"/>
    <w:rsid w:val="00177D16"/>
    <w:rsid w:val="00177EA5"/>
    <w:rsid w:val="00177F6C"/>
    <w:rsid w:val="00177FFA"/>
    <w:rsid w:val="00180B56"/>
    <w:rsid w:val="00180BD8"/>
    <w:rsid w:val="00180F22"/>
    <w:rsid w:val="00180FED"/>
    <w:rsid w:val="0018124E"/>
    <w:rsid w:val="001812FB"/>
    <w:rsid w:val="00181674"/>
    <w:rsid w:val="00181834"/>
    <w:rsid w:val="00182DCC"/>
    <w:rsid w:val="0018354D"/>
    <w:rsid w:val="0018389C"/>
    <w:rsid w:val="00183B0F"/>
    <w:rsid w:val="00183B70"/>
    <w:rsid w:val="0018483B"/>
    <w:rsid w:val="00184A22"/>
    <w:rsid w:val="00184C71"/>
    <w:rsid w:val="00185BA8"/>
    <w:rsid w:val="00186B5A"/>
    <w:rsid w:val="00186CD2"/>
    <w:rsid w:val="00186D00"/>
    <w:rsid w:val="00186D08"/>
    <w:rsid w:val="00187033"/>
    <w:rsid w:val="00187072"/>
    <w:rsid w:val="00187180"/>
    <w:rsid w:val="001873D8"/>
    <w:rsid w:val="001903DA"/>
    <w:rsid w:val="00190BDC"/>
    <w:rsid w:val="00190DCB"/>
    <w:rsid w:val="00190EFA"/>
    <w:rsid w:val="001913B0"/>
    <w:rsid w:val="00191722"/>
    <w:rsid w:val="001917D5"/>
    <w:rsid w:val="0019377C"/>
    <w:rsid w:val="00193F83"/>
    <w:rsid w:val="00194A36"/>
    <w:rsid w:val="00195938"/>
    <w:rsid w:val="00195AA7"/>
    <w:rsid w:val="0019635A"/>
    <w:rsid w:val="0019668A"/>
    <w:rsid w:val="00196A0C"/>
    <w:rsid w:val="00197607"/>
    <w:rsid w:val="0019774E"/>
    <w:rsid w:val="001977B5"/>
    <w:rsid w:val="001977F5"/>
    <w:rsid w:val="0019792C"/>
    <w:rsid w:val="00197D50"/>
    <w:rsid w:val="00197E88"/>
    <w:rsid w:val="00197F9A"/>
    <w:rsid w:val="001A004D"/>
    <w:rsid w:val="001A026C"/>
    <w:rsid w:val="001A07ED"/>
    <w:rsid w:val="001A0E48"/>
    <w:rsid w:val="001A1121"/>
    <w:rsid w:val="001A14A9"/>
    <w:rsid w:val="001A16E7"/>
    <w:rsid w:val="001A1A65"/>
    <w:rsid w:val="001A1B5D"/>
    <w:rsid w:val="001A3221"/>
    <w:rsid w:val="001A328E"/>
    <w:rsid w:val="001A3463"/>
    <w:rsid w:val="001A4574"/>
    <w:rsid w:val="001A478B"/>
    <w:rsid w:val="001A4972"/>
    <w:rsid w:val="001A4DE7"/>
    <w:rsid w:val="001A5E3B"/>
    <w:rsid w:val="001A67DD"/>
    <w:rsid w:val="001A6855"/>
    <w:rsid w:val="001A6B09"/>
    <w:rsid w:val="001A7101"/>
    <w:rsid w:val="001A79F0"/>
    <w:rsid w:val="001B021A"/>
    <w:rsid w:val="001B0518"/>
    <w:rsid w:val="001B081C"/>
    <w:rsid w:val="001B0EDC"/>
    <w:rsid w:val="001B1644"/>
    <w:rsid w:val="001B2080"/>
    <w:rsid w:val="001B20DB"/>
    <w:rsid w:val="001B2339"/>
    <w:rsid w:val="001B2A39"/>
    <w:rsid w:val="001B2D43"/>
    <w:rsid w:val="001B2E3F"/>
    <w:rsid w:val="001B2F6A"/>
    <w:rsid w:val="001B3597"/>
    <w:rsid w:val="001B3896"/>
    <w:rsid w:val="001B49A0"/>
    <w:rsid w:val="001B4D13"/>
    <w:rsid w:val="001B4E10"/>
    <w:rsid w:val="001B5201"/>
    <w:rsid w:val="001B56FC"/>
    <w:rsid w:val="001B5960"/>
    <w:rsid w:val="001B5AC9"/>
    <w:rsid w:val="001B5BC0"/>
    <w:rsid w:val="001B5C65"/>
    <w:rsid w:val="001B5DEC"/>
    <w:rsid w:val="001B68F7"/>
    <w:rsid w:val="001B6DA3"/>
    <w:rsid w:val="001B6F6A"/>
    <w:rsid w:val="001B7718"/>
    <w:rsid w:val="001B7758"/>
    <w:rsid w:val="001C002B"/>
    <w:rsid w:val="001C042F"/>
    <w:rsid w:val="001C1250"/>
    <w:rsid w:val="001C14C6"/>
    <w:rsid w:val="001C1529"/>
    <w:rsid w:val="001C1904"/>
    <w:rsid w:val="001C1D64"/>
    <w:rsid w:val="001C1DDC"/>
    <w:rsid w:val="001C238F"/>
    <w:rsid w:val="001C270C"/>
    <w:rsid w:val="001C2869"/>
    <w:rsid w:val="001C30AE"/>
    <w:rsid w:val="001C35F8"/>
    <w:rsid w:val="001C444F"/>
    <w:rsid w:val="001C6C82"/>
    <w:rsid w:val="001C6EB2"/>
    <w:rsid w:val="001C6F67"/>
    <w:rsid w:val="001C7343"/>
    <w:rsid w:val="001C7503"/>
    <w:rsid w:val="001C7695"/>
    <w:rsid w:val="001C7711"/>
    <w:rsid w:val="001C77DA"/>
    <w:rsid w:val="001C7AA1"/>
    <w:rsid w:val="001C7E24"/>
    <w:rsid w:val="001D058D"/>
    <w:rsid w:val="001D0C49"/>
    <w:rsid w:val="001D21ED"/>
    <w:rsid w:val="001D27B4"/>
    <w:rsid w:val="001D40AC"/>
    <w:rsid w:val="001D4389"/>
    <w:rsid w:val="001D47CD"/>
    <w:rsid w:val="001D48BE"/>
    <w:rsid w:val="001D4AB6"/>
    <w:rsid w:val="001D4DB1"/>
    <w:rsid w:val="001D5159"/>
    <w:rsid w:val="001D5215"/>
    <w:rsid w:val="001D5227"/>
    <w:rsid w:val="001D52AE"/>
    <w:rsid w:val="001D5468"/>
    <w:rsid w:val="001D59B9"/>
    <w:rsid w:val="001D59BB"/>
    <w:rsid w:val="001D5A50"/>
    <w:rsid w:val="001D5DC3"/>
    <w:rsid w:val="001D603C"/>
    <w:rsid w:val="001D638E"/>
    <w:rsid w:val="001D6C16"/>
    <w:rsid w:val="001D6D56"/>
    <w:rsid w:val="001D7253"/>
    <w:rsid w:val="001D7B7C"/>
    <w:rsid w:val="001E0B17"/>
    <w:rsid w:val="001E0D2B"/>
    <w:rsid w:val="001E14E1"/>
    <w:rsid w:val="001E1C4E"/>
    <w:rsid w:val="001E2562"/>
    <w:rsid w:val="001E25A9"/>
    <w:rsid w:val="001E2AF4"/>
    <w:rsid w:val="001E3195"/>
    <w:rsid w:val="001E33F5"/>
    <w:rsid w:val="001E44D3"/>
    <w:rsid w:val="001E4710"/>
    <w:rsid w:val="001E52ED"/>
    <w:rsid w:val="001E5D71"/>
    <w:rsid w:val="001E5E5A"/>
    <w:rsid w:val="001E6B26"/>
    <w:rsid w:val="001E73AC"/>
    <w:rsid w:val="001E7C08"/>
    <w:rsid w:val="001F042E"/>
    <w:rsid w:val="001F049E"/>
    <w:rsid w:val="001F0B20"/>
    <w:rsid w:val="001F0D0C"/>
    <w:rsid w:val="001F11A5"/>
    <w:rsid w:val="001F2409"/>
    <w:rsid w:val="001F28FC"/>
    <w:rsid w:val="001F2B6C"/>
    <w:rsid w:val="001F2F71"/>
    <w:rsid w:val="001F303B"/>
    <w:rsid w:val="001F3048"/>
    <w:rsid w:val="001F347D"/>
    <w:rsid w:val="001F3B62"/>
    <w:rsid w:val="001F3CDB"/>
    <w:rsid w:val="001F3E4B"/>
    <w:rsid w:val="001F426B"/>
    <w:rsid w:val="001F42F2"/>
    <w:rsid w:val="001F4A78"/>
    <w:rsid w:val="001F4F7A"/>
    <w:rsid w:val="001F52BC"/>
    <w:rsid w:val="001F5BB8"/>
    <w:rsid w:val="001F5DF5"/>
    <w:rsid w:val="001F61B6"/>
    <w:rsid w:val="001F651C"/>
    <w:rsid w:val="001F6B18"/>
    <w:rsid w:val="001F6B2C"/>
    <w:rsid w:val="001F7097"/>
    <w:rsid w:val="001F711C"/>
    <w:rsid w:val="001F722A"/>
    <w:rsid w:val="001F75C8"/>
    <w:rsid w:val="001F7A83"/>
    <w:rsid w:val="00200123"/>
    <w:rsid w:val="002001D1"/>
    <w:rsid w:val="002001D5"/>
    <w:rsid w:val="0020043D"/>
    <w:rsid w:val="00200FC7"/>
    <w:rsid w:val="002010F2"/>
    <w:rsid w:val="0020111F"/>
    <w:rsid w:val="00201301"/>
    <w:rsid w:val="002018DE"/>
    <w:rsid w:val="00201A70"/>
    <w:rsid w:val="00202269"/>
    <w:rsid w:val="0020255A"/>
    <w:rsid w:val="0020272E"/>
    <w:rsid w:val="00202FE1"/>
    <w:rsid w:val="00203AE9"/>
    <w:rsid w:val="00203CE4"/>
    <w:rsid w:val="002046B9"/>
    <w:rsid w:val="0020599B"/>
    <w:rsid w:val="00206A5E"/>
    <w:rsid w:val="0020715A"/>
    <w:rsid w:val="00207E8D"/>
    <w:rsid w:val="002100D0"/>
    <w:rsid w:val="002101E6"/>
    <w:rsid w:val="00210C45"/>
    <w:rsid w:val="00210C98"/>
    <w:rsid w:val="00211291"/>
    <w:rsid w:val="002112D4"/>
    <w:rsid w:val="00212315"/>
    <w:rsid w:val="002124FB"/>
    <w:rsid w:val="00213B4A"/>
    <w:rsid w:val="00213DAE"/>
    <w:rsid w:val="002146BE"/>
    <w:rsid w:val="00214BE4"/>
    <w:rsid w:val="00214CAF"/>
    <w:rsid w:val="002154AC"/>
    <w:rsid w:val="002159C5"/>
    <w:rsid w:val="002164D9"/>
    <w:rsid w:val="0021699B"/>
    <w:rsid w:val="00216DF3"/>
    <w:rsid w:val="00216E78"/>
    <w:rsid w:val="00217649"/>
    <w:rsid w:val="00217666"/>
    <w:rsid w:val="00217812"/>
    <w:rsid w:val="00217F9C"/>
    <w:rsid w:val="00220457"/>
    <w:rsid w:val="0022073C"/>
    <w:rsid w:val="002208CC"/>
    <w:rsid w:val="00220B6C"/>
    <w:rsid w:val="00220EDD"/>
    <w:rsid w:val="00220F8A"/>
    <w:rsid w:val="002211F8"/>
    <w:rsid w:val="0022211C"/>
    <w:rsid w:val="00222D4E"/>
    <w:rsid w:val="002232A5"/>
    <w:rsid w:val="002236A1"/>
    <w:rsid w:val="002238B5"/>
    <w:rsid w:val="00223DC2"/>
    <w:rsid w:val="0022409A"/>
    <w:rsid w:val="002240DD"/>
    <w:rsid w:val="0022424B"/>
    <w:rsid w:val="002244DC"/>
    <w:rsid w:val="0022458B"/>
    <w:rsid w:val="002249A6"/>
    <w:rsid w:val="00224F3D"/>
    <w:rsid w:val="0022590C"/>
    <w:rsid w:val="00225A89"/>
    <w:rsid w:val="00225B6B"/>
    <w:rsid w:val="00225FAF"/>
    <w:rsid w:val="0022698A"/>
    <w:rsid w:val="00226F5E"/>
    <w:rsid w:val="00227A4A"/>
    <w:rsid w:val="002302A2"/>
    <w:rsid w:val="002304CF"/>
    <w:rsid w:val="002305A6"/>
    <w:rsid w:val="002306B8"/>
    <w:rsid w:val="00231DEA"/>
    <w:rsid w:val="00232066"/>
    <w:rsid w:val="0023208C"/>
    <w:rsid w:val="00232537"/>
    <w:rsid w:val="002329EC"/>
    <w:rsid w:val="00232EA1"/>
    <w:rsid w:val="0023349D"/>
    <w:rsid w:val="002335EE"/>
    <w:rsid w:val="00233B9F"/>
    <w:rsid w:val="00233CC5"/>
    <w:rsid w:val="00234280"/>
    <w:rsid w:val="002342EB"/>
    <w:rsid w:val="002353FD"/>
    <w:rsid w:val="00235426"/>
    <w:rsid w:val="002356BC"/>
    <w:rsid w:val="002357F7"/>
    <w:rsid w:val="00235931"/>
    <w:rsid w:val="00235AE9"/>
    <w:rsid w:val="00235D4D"/>
    <w:rsid w:val="00235E1F"/>
    <w:rsid w:val="00236481"/>
    <w:rsid w:val="0023659D"/>
    <w:rsid w:val="00236761"/>
    <w:rsid w:val="002367DF"/>
    <w:rsid w:val="002368AA"/>
    <w:rsid w:val="00237795"/>
    <w:rsid w:val="00237A7A"/>
    <w:rsid w:val="00237E6E"/>
    <w:rsid w:val="00237F29"/>
    <w:rsid w:val="00237F5C"/>
    <w:rsid w:val="00240348"/>
    <w:rsid w:val="00241256"/>
    <w:rsid w:val="002415FF"/>
    <w:rsid w:val="00242105"/>
    <w:rsid w:val="002426AA"/>
    <w:rsid w:val="00243C8F"/>
    <w:rsid w:val="00244DDC"/>
    <w:rsid w:val="00244E2D"/>
    <w:rsid w:val="00244F82"/>
    <w:rsid w:val="00245048"/>
    <w:rsid w:val="002450F7"/>
    <w:rsid w:val="00245A4C"/>
    <w:rsid w:val="00245D1E"/>
    <w:rsid w:val="0024659C"/>
    <w:rsid w:val="0024687D"/>
    <w:rsid w:val="00246C86"/>
    <w:rsid w:val="00247632"/>
    <w:rsid w:val="002477EA"/>
    <w:rsid w:val="00247996"/>
    <w:rsid w:val="00247BEE"/>
    <w:rsid w:val="00247C4F"/>
    <w:rsid w:val="00250196"/>
    <w:rsid w:val="00250750"/>
    <w:rsid w:val="0025092B"/>
    <w:rsid w:val="00250FE2"/>
    <w:rsid w:val="002512B6"/>
    <w:rsid w:val="00251EDD"/>
    <w:rsid w:val="00252124"/>
    <w:rsid w:val="00252745"/>
    <w:rsid w:val="00253051"/>
    <w:rsid w:val="0025359B"/>
    <w:rsid w:val="00253817"/>
    <w:rsid w:val="00253D4D"/>
    <w:rsid w:val="002546B9"/>
    <w:rsid w:val="00254B40"/>
    <w:rsid w:val="0025599B"/>
    <w:rsid w:val="00255C33"/>
    <w:rsid w:val="00255FE7"/>
    <w:rsid w:val="002576EB"/>
    <w:rsid w:val="00260BF8"/>
    <w:rsid w:val="00261304"/>
    <w:rsid w:val="00261C18"/>
    <w:rsid w:val="00261CCC"/>
    <w:rsid w:val="00262011"/>
    <w:rsid w:val="00262A3B"/>
    <w:rsid w:val="00262C2F"/>
    <w:rsid w:val="00262CC3"/>
    <w:rsid w:val="00263101"/>
    <w:rsid w:val="00263B01"/>
    <w:rsid w:val="00263C0B"/>
    <w:rsid w:val="00263EB9"/>
    <w:rsid w:val="00264A63"/>
    <w:rsid w:val="0026514B"/>
    <w:rsid w:val="002655A3"/>
    <w:rsid w:val="00265944"/>
    <w:rsid w:val="00265A75"/>
    <w:rsid w:val="00265C5B"/>
    <w:rsid w:val="00265CAA"/>
    <w:rsid w:val="0026635F"/>
    <w:rsid w:val="002664BA"/>
    <w:rsid w:val="002664F9"/>
    <w:rsid w:val="00266A0F"/>
    <w:rsid w:val="00266B27"/>
    <w:rsid w:val="00266E28"/>
    <w:rsid w:val="00267B18"/>
    <w:rsid w:val="00267BC9"/>
    <w:rsid w:val="002706CE"/>
    <w:rsid w:val="002707D4"/>
    <w:rsid w:val="002712FD"/>
    <w:rsid w:val="0027291E"/>
    <w:rsid w:val="00272C9B"/>
    <w:rsid w:val="00272FE6"/>
    <w:rsid w:val="0027300F"/>
    <w:rsid w:val="00273297"/>
    <w:rsid w:val="0027345F"/>
    <w:rsid w:val="00273560"/>
    <w:rsid w:val="002745B8"/>
    <w:rsid w:val="002748A9"/>
    <w:rsid w:val="002748EE"/>
    <w:rsid w:val="002749F4"/>
    <w:rsid w:val="00274B09"/>
    <w:rsid w:val="00274E46"/>
    <w:rsid w:val="00274F67"/>
    <w:rsid w:val="002755B2"/>
    <w:rsid w:val="00275D01"/>
    <w:rsid w:val="00275F12"/>
    <w:rsid w:val="00275F63"/>
    <w:rsid w:val="00276242"/>
    <w:rsid w:val="00277200"/>
    <w:rsid w:val="00277711"/>
    <w:rsid w:val="002777B1"/>
    <w:rsid w:val="00280166"/>
    <w:rsid w:val="00280925"/>
    <w:rsid w:val="002810D7"/>
    <w:rsid w:val="002810EF"/>
    <w:rsid w:val="00281620"/>
    <w:rsid w:val="00281AB0"/>
    <w:rsid w:val="002827C4"/>
    <w:rsid w:val="002829F6"/>
    <w:rsid w:val="00282D9F"/>
    <w:rsid w:val="00282FE5"/>
    <w:rsid w:val="00283172"/>
    <w:rsid w:val="00283335"/>
    <w:rsid w:val="002835E3"/>
    <w:rsid w:val="002837B5"/>
    <w:rsid w:val="0028397E"/>
    <w:rsid w:val="00284322"/>
    <w:rsid w:val="00284A40"/>
    <w:rsid w:val="0028507B"/>
    <w:rsid w:val="002853E6"/>
    <w:rsid w:val="002854FD"/>
    <w:rsid w:val="00285663"/>
    <w:rsid w:val="002857D7"/>
    <w:rsid w:val="00285F94"/>
    <w:rsid w:val="002865E9"/>
    <w:rsid w:val="00286F6A"/>
    <w:rsid w:val="00287240"/>
    <w:rsid w:val="00287D43"/>
    <w:rsid w:val="0029018C"/>
    <w:rsid w:val="0029027C"/>
    <w:rsid w:val="002903BD"/>
    <w:rsid w:val="00290529"/>
    <w:rsid w:val="00290728"/>
    <w:rsid w:val="00290C98"/>
    <w:rsid w:val="00290F4E"/>
    <w:rsid w:val="00291020"/>
    <w:rsid w:val="00291523"/>
    <w:rsid w:val="002916D9"/>
    <w:rsid w:val="00291958"/>
    <w:rsid w:val="00291C09"/>
    <w:rsid w:val="00291CBB"/>
    <w:rsid w:val="0029221D"/>
    <w:rsid w:val="00292C21"/>
    <w:rsid w:val="00292C49"/>
    <w:rsid w:val="0029318F"/>
    <w:rsid w:val="00294137"/>
    <w:rsid w:val="00294285"/>
    <w:rsid w:val="002942A3"/>
    <w:rsid w:val="00294B69"/>
    <w:rsid w:val="002950AC"/>
    <w:rsid w:val="002952D5"/>
    <w:rsid w:val="0029572B"/>
    <w:rsid w:val="0029581E"/>
    <w:rsid w:val="002959AF"/>
    <w:rsid w:val="00295A25"/>
    <w:rsid w:val="002960FF"/>
    <w:rsid w:val="0029624E"/>
    <w:rsid w:val="002962ED"/>
    <w:rsid w:val="00296657"/>
    <w:rsid w:val="00296E3E"/>
    <w:rsid w:val="00297271"/>
    <w:rsid w:val="00297510"/>
    <w:rsid w:val="00297520"/>
    <w:rsid w:val="002A0AC0"/>
    <w:rsid w:val="002A1BB5"/>
    <w:rsid w:val="002A1FB5"/>
    <w:rsid w:val="002A203C"/>
    <w:rsid w:val="002A2389"/>
    <w:rsid w:val="002A25E0"/>
    <w:rsid w:val="002A263F"/>
    <w:rsid w:val="002A2F03"/>
    <w:rsid w:val="002A356C"/>
    <w:rsid w:val="002A39F6"/>
    <w:rsid w:val="002A3AD3"/>
    <w:rsid w:val="002A4531"/>
    <w:rsid w:val="002A46EC"/>
    <w:rsid w:val="002A49AB"/>
    <w:rsid w:val="002A4CFF"/>
    <w:rsid w:val="002A5236"/>
    <w:rsid w:val="002A54F3"/>
    <w:rsid w:val="002A55E7"/>
    <w:rsid w:val="002A5D3C"/>
    <w:rsid w:val="002A6BAD"/>
    <w:rsid w:val="002A7325"/>
    <w:rsid w:val="002A7573"/>
    <w:rsid w:val="002A78BA"/>
    <w:rsid w:val="002A7E20"/>
    <w:rsid w:val="002B0891"/>
    <w:rsid w:val="002B106C"/>
    <w:rsid w:val="002B1178"/>
    <w:rsid w:val="002B1219"/>
    <w:rsid w:val="002B1379"/>
    <w:rsid w:val="002B1733"/>
    <w:rsid w:val="002B249D"/>
    <w:rsid w:val="002B2528"/>
    <w:rsid w:val="002B3259"/>
    <w:rsid w:val="002B3312"/>
    <w:rsid w:val="002B35FE"/>
    <w:rsid w:val="002B3610"/>
    <w:rsid w:val="002B3623"/>
    <w:rsid w:val="002B3CCE"/>
    <w:rsid w:val="002B40D7"/>
    <w:rsid w:val="002B41A4"/>
    <w:rsid w:val="002B43A7"/>
    <w:rsid w:val="002B5300"/>
    <w:rsid w:val="002B57F2"/>
    <w:rsid w:val="002B60E9"/>
    <w:rsid w:val="002B6827"/>
    <w:rsid w:val="002B68BC"/>
    <w:rsid w:val="002B72A7"/>
    <w:rsid w:val="002B780F"/>
    <w:rsid w:val="002B7B69"/>
    <w:rsid w:val="002B7C1F"/>
    <w:rsid w:val="002C0006"/>
    <w:rsid w:val="002C012E"/>
    <w:rsid w:val="002C0C32"/>
    <w:rsid w:val="002C123D"/>
    <w:rsid w:val="002C12F8"/>
    <w:rsid w:val="002C131F"/>
    <w:rsid w:val="002C148E"/>
    <w:rsid w:val="002C1A00"/>
    <w:rsid w:val="002C1CB5"/>
    <w:rsid w:val="002C2A80"/>
    <w:rsid w:val="002C32B1"/>
    <w:rsid w:val="002C36BE"/>
    <w:rsid w:val="002C3842"/>
    <w:rsid w:val="002C46E0"/>
    <w:rsid w:val="002C48D6"/>
    <w:rsid w:val="002C4EF3"/>
    <w:rsid w:val="002C541F"/>
    <w:rsid w:val="002C5959"/>
    <w:rsid w:val="002C5E1B"/>
    <w:rsid w:val="002C5F2E"/>
    <w:rsid w:val="002C649A"/>
    <w:rsid w:val="002C69F1"/>
    <w:rsid w:val="002C6D07"/>
    <w:rsid w:val="002C6D55"/>
    <w:rsid w:val="002C6F56"/>
    <w:rsid w:val="002C722D"/>
    <w:rsid w:val="002C7265"/>
    <w:rsid w:val="002C7480"/>
    <w:rsid w:val="002C7F9D"/>
    <w:rsid w:val="002D0FA8"/>
    <w:rsid w:val="002D0FFE"/>
    <w:rsid w:val="002D15B6"/>
    <w:rsid w:val="002D19F5"/>
    <w:rsid w:val="002D2170"/>
    <w:rsid w:val="002D2192"/>
    <w:rsid w:val="002D25C9"/>
    <w:rsid w:val="002D2641"/>
    <w:rsid w:val="002D2B3C"/>
    <w:rsid w:val="002D307C"/>
    <w:rsid w:val="002D335A"/>
    <w:rsid w:val="002D354C"/>
    <w:rsid w:val="002D4192"/>
    <w:rsid w:val="002D47DD"/>
    <w:rsid w:val="002D480C"/>
    <w:rsid w:val="002D4A11"/>
    <w:rsid w:val="002D4E41"/>
    <w:rsid w:val="002D4E6B"/>
    <w:rsid w:val="002D5241"/>
    <w:rsid w:val="002D533A"/>
    <w:rsid w:val="002D574D"/>
    <w:rsid w:val="002D5CF3"/>
    <w:rsid w:val="002D5D15"/>
    <w:rsid w:val="002D6CC5"/>
    <w:rsid w:val="002D6CFF"/>
    <w:rsid w:val="002D7068"/>
    <w:rsid w:val="002D740C"/>
    <w:rsid w:val="002D75B8"/>
    <w:rsid w:val="002D7AF2"/>
    <w:rsid w:val="002E0038"/>
    <w:rsid w:val="002E0976"/>
    <w:rsid w:val="002E122D"/>
    <w:rsid w:val="002E12F1"/>
    <w:rsid w:val="002E14CB"/>
    <w:rsid w:val="002E1607"/>
    <w:rsid w:val="002E1AA4"/>
    <w:rsid w:val="002E1C4E"/>
    <w:rsid w:val="002E1C90"/>
    <w:rsid w:val="002E2E07"/>
    <w:rsid w:val="002E32B4"/>
    <w:rsid w:val="002E3417"/>
    <w:rsid w:val="002E3F03"/>
    <w:rsid w:val="002E4B27"/>
    <w:rsid w:val="002E4C5D"/>
    <w:rsid w:val="002E50EF"/>
    <w:rsid w:val="002E56B8"/>
    <w:rsid w:val="002E58F6"/>
    <w:rsid w:val="002E636D"/>
    <w:rsid w:val="002E6B5E"/>
    <w:rsid w:val="002E7940"/>
    <w:rsid w:val="002E7F2F"/>
    <w:rsid w:val="002F0369"/>
    <w:rsid w:val="002F03EB"/>
    <w:rsid w:val="002F0742"/>
    <w:rsid w:val="002F1129"/>
    <w:rsid w:val="002F15F3"/>
    <w:rsid w:val="002F1A94"/>
    <w:rsid w:val="002F37AF"/>
    <w:rsid w:val="002F3AD0"/>
    <w:rsid w:val="002F3D2A"/>
    <w:rsid w:val="002F422F"/>
    <w:rsid w:val="002F449C"/>
    <w:rsid w:val="002F4562"/>
    <w:rsid w:val="002F488F"/>
    <w:rsid w:val="002F52B8"/>
    <w:rsid w:val="002F5324"/>
    <w:rsid w:val="002F545E"/>
    <w:rsid w:val="002F559D"/>
    <w:rsid w:val="002F59EB"/>
    <w:rsid w:val="002F5F80"/>
    <w:rsid w:val="002F6125"/>
    <w:rsid w:val="002F61C5"/>
    <w:rsid w:val="002F68BA"/>
    <w:rsid w:val="002F6B0D"/>
    <w:rsid w:val="002F7332"/>
    <w:rsid w:val="002F7E42"/>
    <w:rsid w:val="00300009"/>
    <w:rsid w:val="00300BEB"/>
    <w:rsid w:val="00300C29"/>
    <w:rsid w:val="00300E23"/>
    <w:rsid w:val="00301D34"/>
    <w:rsid w:val="003022CF"/>
    <w:rsid w:val="003028AB"/>
    <w:rsid w:val="00303064"/>
    <w:rsid w:val="0030328D"/>
    <w:rsid w:val="00304103"/>
    <w:rsid w:val="003043D3"/>
    <w:rsid w:val="0030450D"/>
    <w:rsid w:val="00304C34"/>
    <w:rsid w:val="003053B1"/>
    <w:rsid w:val="00305403"/>
    <w:rsid w:val="0030574D"/>
    <w:rsid w:val="0030581F"/>
    <w:rsid w:val="00305C58"/>
    <w:rsid w:val="00305E88"/>
    <w:rsid w:val="003064B7"/>
    <w:rsid w:val="00307A20"/>
    <w:rsid w:val="00307B74"/>
    <w:rsid w:val="00307CD2"/>
    <w:rsid w:val="00310710"/>
    <w:rsid w:val="00310F78"/>
    <w:rsid w:val="00310F9E"/>
    <w:rsid w:val="0031134E"/>
    <w:rsid w:val="0031154F"/>
    <w:rsid w:val="003116E9"/>
    <w:rsid w:val="00311926"/>
    <w:rsid w:val="00311ED6"/>
    <w:rsid w:val="003128A1"/>
    <w:rsid w:val="00312AE9"/>
    <w:rsid w:val="003134B3"/>
    <w:rsid w:val="003139EC"/>
    <w:rsid w:val="003143E5"/>
    <w:rsid w:val="00314C2B"/>
    <w:rsid w:val="003150D9"/>
    <w:rsid w:val="00315C7E"/>
    <w:rsid w:val="00315E17"/>
    <w:rsid w:val="00316071"/>
    <w:rsid w:val="003163FA"/>
    <w:rsid w:val="00316675"/>
    <w:rsid w:val="003166D3"/>
    <w:rsid w:val="003167E3"/>
    <w:rsid w:val="00316E2F"/>
    <w:rsid w:val="00317D47"/>
    <w:rsid w:val="00320238"/>
    <w:rsid w:val="00320619"/>
    <w:rsid w:val="00320907"/>
    <w:rsid w:val="00320DE7"/>
    <w:rsid w:val="00321365"/>
    <w:rsid w:val="00321664"/>
    <w:rsid w:val="00321839"/>
    <w:rsid w:val="00321909"/>
    <w:rsid w:val="00322CD3"/>
    <w:rsid w:val="00322D56"/>
    <w:rsid w:val="00322F4D"/>
    <w:rsid w:val="00322F71"/>
    <w:rsid w:val="0032314C"/>
    <w:rsid w:val="00323200"/>
    <w:rsid w:val="00323374"/>
    <w:rsid w:val="0032353C"/>
    <w:rsid w:val="003237EE"/>
    <w:rsid w:val="0032470D"/>
    <w:rsid w:val="00324A97"/>
    <w:rsid w:val="00324C85"/>
    <w:rsid w:val="00324EA9"/>
    <w:rsid w:val="00324EF4"/>
    <w:rsid w:val="00325048"/>
    <w:rsid w:val="00325229"/>
    <w:rsid w:val="0032596A"/>
    <w:rsid w:val="00326533"/>
    <w:rsid w:val="003265E7"/>
    <w:rsid w:val="0032671E"/>
    <w:rsid w:val="003269A3"/>
    <w:rsid w:val="00326BC0"/>
    <w:rsid w:val="003270EC"/>
    <w:rsid w:val="00327720"/>
    <w:rsid w:val="00327ACD"/>
    <w:rsid w:val="00327DA5"/>
    <w:rsid w:val="00330B0B"/>
    <w:rsid w:val="00331432"/>
    <w:rsid w:val="003315FC"/>
    <w:rsid w:val="00331A17"/>
    <w:rsid w:val="00331D04"/>
    <w:rsid w:val="003323F6"/>
    <w:rsid w:val="0033270C"/>
    <w:rsid w:val="0033278C"/>
    <w:rsid w:val="00333A9D"/>
    <w:rsid w:val="00333DF3"/>
    <w:rsid w:val="003342BA"/>
    <w:rsid w:val="00334461"/>
    <w:rsid w:val="003349A8"/>
    <w:rsid w:val="00335047"/>
    <w:rsid w:val="00335C6E"/>
    <w:rsid w:val="0033643E"/>
    <w:rsid w:val="0033648E"/>
    <w:rsid w:val="003366A3"/>
    <w:rsid w:val="00336DF3"/>
    <w:rsid w:val="00337580"/>
    <w:rsid w:val="00337D47"/>
    <w:rsid w:val="003406B9"/>
    <w:rsid w:val="00341CC2"/>
    <w:rsid w:val="00341E35"/>
    <w:rsid w:val="00342186"/>
    <w:rsid w:val="0034236D"/>
    <w:rsid w:val="0034273D"/>
    <w:rsid w:val="00342962"/>
    <w:rsid w:val="00342A49"/>
    <w:rsid w:val="003430DA"/>
    <w:rsid w:val="00343826"/>
    <w:rsid w:val="003439EC"/>
    <w:rsid w:val="00343D7D"/>
    <w:rsid w:val="00344247"/>
    <w:rsid w:val="003446B2"/>
    <w:rsid w:val="00344918"/>
    <w:rsid w:val="00344961"/>
    <w:rsid w:val="0034499C"/>
    <w:rsid w:val="003449E2"/>
    <w:rsid w:val="003455F5"/>
    <w:rsid w:val="00345877"/>
    <w:rsid w:val="00345DD9"/>
    <w:rsid w:val="00346019"/>
    <w:rsid w:val="00346B60"/>
    <w:rsid w:val="00347042"/>
    <w:rsid w:val="00347881"/>
    <w:rsid w:val="00347CEE"/>
    <w:rsid w:val="00350B9B"/>
    <w:rsid w:val="0035167B"/>
    <w:rsid w:val="003517D7"/>
    <w:rsid w:val="00351A6E"/>
    <w:rsid w:val="00351D9E"/>
    <w:rsid w:val="00351FF0"/>
    <w:rsid w:val="00352E3F"/>
    <w:rsid w:val="0035370A"/>
    <w:rsid w:val="003538A6"/>
    <w:rsid w:val="00353C87"/>
    <w:rsid w:val="00353E2B"/>
    <w:rsid w:val="003543C9"/>
    <w:rsid w:val="00354818"/>
    <w:rsid w:val="00354864"/>
    <w:rsid w:val="00354A8F"/>
    <w:rsid w:val="00355CF2"/>
    <w:rsid w:val="003560D9"/>
    <w:rsid w:val="003563E8"/>
    <w:rsid w:val="0035677F"/>
    <w:rsid w:val="003567C9"/>
    <w:rsid w:val="00356AB1"/>
    <w:rsid w:val="00356D07"/>
    <w:rsid w:val="0035709C"/>
    <w:rsid w:val="00357288"/>
    <w:rsid w:val="0035754E"/>
    <w:rsid w:val="00357846"/>
    <w:rsid w:val="00360664"/>
    <w:rsid w:val="00360B57"/>
    <w:rsid w:val="003610F4"/>
    <w:rsid w:val="003611F5"/>
    <w:rsid w:val="003613A3"/>
    <w:rsid w:val="00361479"/>
    <w:rsid w:val="00361518"/>
    <w:rsid w:val="0036170C"/>
    <w:rsid w:val="003617D3"/>
    <w:rsid w:val="0036245E"/>
    <w:rsid w:val="003625FE"/>
    <w:rsid w:val="003632D2"/>
    <w:rsid w:val="00363C8A"/>
    <w:rsid w:val="00364188"/>
    <w:rsid w:val="003648E4"/>
    <w:rsid w:val="00364D0F"/>
    <w:rsid w:val="0036538B"/>
    <w:rsid w:val="0036577C"/>
    <w:rsid w:val="003657F1"/>
    <w:rsid w:val="00365E2F"/>
    <w:rsid w:val="00366882"/>
    <w:rsid w:val="00366F32"/>
    <w:rsid w:val="00367B3E"/>
    <w:rsid w:val="00367BF8"/>
    <w:rsid w:val="00367D37"/>
    <w:rsid w:val="00367FFD"/>
    <w:rsid w:val="00370A05"/>
    <w:rsid w:val="00370EE0"/>
    <w:rsid w:val="00370F59"/>
    <w:rsid w:val="00371E8C"/>
    <w:rsid w:val="00371F1C"/>
    <w:rsid w:val="00371FB5"/>
    <w:rsid w:val="00372140"/>
    <w:rsid w:val="00372282"/>
    <w:rsid w:val="00372614"/>
    <w:rsid w:val="003729A8"/>
    <w:rsid w:val="00372B6B"/>
    <w:rsid w:val="00372CAE"/>
    <w:rsid w:val="00372D8D"/>
    <w:rsid w:val="0037331F"/>
    <w:rsid w:val="0037375C"/>
    <w:rsid w:val="003739CC"/>
    <w:rsid w:val="00373B1B"/>
    <w:rsid w:val="00373FDC"/>
    <w:rsid w:val="00373FDD"/>
    <w:rsid w:val="003742BF"/>
    <w:rsid w:val="0037475A"/>
    <w:rsid w:val="00374B64"/>
    <w:rsid w:val="0037531F"/>
    <w:rsid w:val="00375382"/>
    <w:rsid w:val="0037563B"/>
    <w:rsid w:val="00375B8F"/>
    <w:rsid w:val="00375CD2"/>
    <w:rsid w:val="00375EE8"/>
    <w:rsid w:val="00376240"/>
    <w:rsid w:val="003763F6"/>
    <w:rsid w:val="00376891"/>
    <w:rsid w:val="00376AC2"/>
    <w:rsid w:val="00376F3F"/>
    <w:rsid w:val="00377210"/>
    <w:rsid w:val="0037769C"/>
    <w:rsid w:val="00377F19"/>
    <w:rsid w:val="0038014B"/>
    <w:rsid w:val="00380303"/>
    <w:rsid w:val="003809CD"/>
    <w:rsid w:val="00380BC2"/>
    <w:rsid w:val="00380E4F"/>
    <w:rsid w:val="003815E7"/>
    <w:rsid w:val="0038181D"/>
    <w:rsid w:val="00381DA5"/>
    <w:rsid w:val="00382B17"/>
    <w:rsid w:val="00382E55"/>
    <w:rsid w:val="00382FEC"/>
    <w:rsid w:val="00384DDE"/>
    <w:rsid w:val="00385C34"/>
    <w:rsid w:val="00386461"/>
    <w:rsid w:val="00387DCA"/>
    <w:rsid w:val="00390256"/>
    <w:rsid w:val="003902F6"/>
    <w:rsid w:val="003907AA"/>
    <w:rsid w:val="0039103C"/>
    <w:rsid w:val="003916B3"/>
    <w:rsid w:val="00391745"/>
    <w:rsid w:val="00391C2E"/>
    <w:rsid w:val="00391C30"/>
    <w:rsid w:val="00391E13"/>
    <w:rsid w:val="00391EB2"/>
    <w:rsid w:val="0039258C"/>
    <w:rsid w:val="003926D4"/>
    <w:rsid w:val="00392796"/>
    <w:rsid w:val="003932EB"/>
    <w:rsid w:val="00393AAE"/>
    <w:rsid w:val="003940BD"/>
    <w:rsid w:val="0039425F"/>
    <w:rsid w:val="00395191"/>
    <w:rsid w:val="003951D1"/>
    <w:rsid w:val="00395720"/>
    <w:rsid w:val="00395AF5"/>
    <w:rsid w:val="00395BE5"/>
    <w:rsid w:val="00396334"/>
    <w:rsid w:val="003969CB"/>
    <w:rsid w:val="00396BE5"/>
    <w:rsid w:val="00397F34"/>
    <w:rsid w:val="00397F71"/>
    <w:rsid w:val="003A0C11"/>
    <w:rsid w:val="003A0DCA"/>
    <w:rsid w:val="003A0E80"/>
    <w:rsid w:val="003A0EE3"/>
    <w:rsid w:val="003A1E94"/>
    <w:rsid w:val="003A26E5"/>
    <w:rsid w:val="003A2DC6"/>
    <w:rsid w:val="003A2EA1"/>
    <w:rsid w:val="003A32E0"/>
    <w:rsid w:val="003A413A"/>
    <w:rsid w:val="003A485A"/>
    <w:rsid w:val="003A4971"/>
    <w:rsid w:val="003A4A1E"/>
    <w:rsid w:val="003A4A24"/>
    <w:rsid w:val="003A4F16"/>
    <w:rsid w:val="003A5669"/>
    <w:rsid w:val="003A5C55"/>
    <w:rsid w:val="003A6355"/>
    <w:rsid w:val="003A69B9"/>
    <w:rsid w:val="003A6DC7"/>
    <w:rsid w:val="003A708E"/>
    <w:rsid w:val="003A7090"/>
    <w:rsid w:val="003A730E"/>
    <w:rsid w:val="003A7470"/>
    <w:rsid w:val="003A7A40"/>
    <w:rsid w:val="003B08AC"/>
    <w:rsid w:val="003B0BC9"/>
    <w:rsid w:val="003B1105"/>
    <w:rsid w:val="003B184C"/>
    <w:rsid w:val="003B1CD2"/>
    <w:rsid w:val="003B208E"/>
    <w:rsid w:val="003B2256"/>
    <w:rsid w:val="003B2C22"/>
    <w:rsid w:val="003B30B7"/>
    <w:rsid w:val="003B4581"/>
    <w:rsid w:val="003B5717"/>
    <w:rsid w:val="003B5CEA"/>
    <w:rsid w:val="003B6149"/>
    <w:rsid w:val="003B61DA"/>
    <w:rsid w:val="003B62F4"/>
    <w:rsid w:val="003B6394"/>
    <w:rsid w:val="003B66EF"/>
    <w:rsid w:val="003B6F93"/>
    <w:rsid w:val="003B7B6A"/>
    <w:rsid w:val="003B7C98"/>
    <w:rsid w:val="003C01C2"/>
    <w:rsid w:val="003C0C5F"/>
    <w:rsid w:val="003C0F36"/>
    <w:rsid w:val="003C1C7F"/>
    <w:rsid w:val="003C1CE1"/>
    <w:rsid w:val="003C26E1"/>
    <w:rsid w:val="003C2E49"/>
    <w:rsid w:val="003C317C"/>
    <w:rsid w:val="003C3C14"/>
    <w:rsid w:val="003C3ED7"/>
    <w:rsid w:val="003C4329"/>
    <w:rsid w:val="003C4AE4"/>
    <w:rsid w:val="003C4B14"/>
    <w:rsid w:val="003C530A"/>
    <w:rsid w:val="003C55D7"/>
    <w:rsid w:val="003C597C"/>
    <w:rsid w:val="003C5D79"/>
    <w:rsid w:val="003C5F12"/>
    <w:rsid w:val="003C63AD"/>
    <w:rsid w:val="003C63E9"/>
    <w:rsid w:val="003C6AA8"/>
    <w:rsid w:val="003C6B60"/>
    <w:rsid w:val="003C6DFB"/>
    <w:rsid w:val="003C719E"/>
    <w:rsid w:val="003C724D"/>
    <w:rsid w:val="003D0911"/>
    <w:rsid w:val="003D0C2E"/>
    <w:rsid w:val="003D0CCC"/>
    <w:rsid w:val="003D0E61"/>
    <w:rsid w:val="003D156D"/>
    <w:rsid w:val="003D1831"/>
    <w:rsid w:val="003D1CB6"/>
    <w:rsid w:val="003D24B5"/>
    <w:rsid w:val="003D26B2"/>
    <w:rsid w:val="003D2761"/>
    <w:rsid w:val="003D297E"/>
    <w:rsid w:val="003D2EB3"/>
    <w:rsid w:val="003D2EC1"/>
    <w:rsid w:val="003D2ED5"/>
    <w:rsid w:val="003D349A"/>
    <w:rsid w:val="003D3A38"/>
    <w:rsid w:val="003D3B86"/>
    <w:rsid w:val="003D3BFD"/>
    <w:rsid w:val="003D4324"/>
    <w:rsid w:val="003D43A1"/>
    <w:rsid w:val="003D4780"/>
    <w:rsid w:val="003D4A69"/>
    <w:rsid w:val="003D4EAB"/>
    <w:rsid w:val="003D508B"/>
    <w:rsid w:val="003D5317"/>
    <w:rsid w:val="003D54B0"/>
    <w:rsid w:val="003D5699"/>
    <w:rsid w:val="003D616E"/>
    <w:rsid w:val="003D62A2"/>
    <w:rsid w:val="003D65A0"/>
    <w:rsid w:val="003D6B73"/>
    <w:rsid w:val="003D6DAD"/>
    <w:rsid w:val="003D7FC1"/>
    <w:rsid w:val="003E013A"/>
    <w:rsid w:val="003E07C3"/>
    <w:rsid w:val="003E1929"/>
    <w:rsid w:val="003E2566"/>
    <w:rsid w:val="003E2AB7"/>
    <w:rsid w:val="003E2B97"/>
    <w:rsid w:val="003E322B"/>
    <w:rsid w:val="003E3BB0"/>
    <w:rsid w:val="003E3DBE"/>
    <w:rsid w:val="003E41C2"/>
    <w:rsid w:val="003E48C4"/>
    <w:rsid w:val="003E4953"/>
    <w:rsid w:val="003E4E2D"/>
    <w:rsid w:val="003E52C2"/>
    <w:rsid w:val="003E5854"/>
    <w:rsid w:val="003E5C7F"/>
    <w:rsid w:val="003E5FA4"/>
    <w:rsid w:val="003E66B1"/>
    <w:rsid w:val="003E679A"/>
    <w:rsid w:val="003E6D3F"/>
    <w:rsid w:val="003E6E58"/>
    <w:rsid w:val="003E704A"/>
    <w:rsid w:val="003E7F2E"/>
    <w:rsid w:val="003E7FE8"/>
    <w:rsid w:val="003F00AF"/>
    <w:rsid w:val="003F0620"/>
    <w:rsid w:val="003F06A8"/>
    <w:rsid w:val="003F0C01"/>
    <w:rsid w:val="003F0E5A"/>
    <w:rsid w:val="003F1022"/>
    <w:rsid w:val="003F1AF0"/>
    <w:rsid w:val="003F1E12"/>
    <w:rsid w:val="003F22DB"/>
    <w:rsid w:val="003F2813"/>
    <w:rsid w:val="003F2ADD"/>
    <w:rsid w:val="003F2D75"/>
    <w:rsid w:val="003F395B"/>
    <w:rsid w:val="003F5297"/>
    <w:rsid w:val="003F5326"/>
    <w:rsid w:val="003F558A"/>
    <w:rsid w:val="003F5C60"/>
    <w:rsid w:val="003F5DC8"/>
    <w:rsid w:val="003F6BC6"/>
    <w:rsid w:val="003F73C9"/>
    <w:rsid w:val="003F74EA"/>
    <w:rsid w:val="00400297"/>
    <w:rsid w:val="00400851"/>
    <w:rsid w:val="00400BE4"/>
    <w:rsid w:val="004012CD"/>
    <w:rsid w:val="00401A3A"/>
    <w:rsid w:val="004022D3"/>
    <w:rsid w:val="0040292F"/>
    <w:rsid w:val="004031EF"/>
    <w:rsid w:val="0040356D"/>
    <w:rsid w:val="00403935"/>
    <w:rsid w:val="00403A24"/>
    <w:rsid w:val="00403B9D"/>
    <w:rsid w:val="004042DD"/>
    <w:rsid w:val="0040433F"/>
    <w:rsid w:val="0040438D"/>
    <w:rsid w:val="004044A5"/>
    <w:rsid w:val="00404AE1"/>
    <w:rsid w:val="00406B3C"/>
    <w:rsid w:val="0040707E"/>
    <w:rsid w:val="004074E9"/>
    <w:rsid w:val="004079D2"/>
    <w:rsid w:val="00407C28"/>
    <w:rsid w:val="00407CFE"/>
    <w:rsid w:val="00407E81"/>
    <w:rsid w:val="00407EE3"/>
    <w:rsid w:val="00410890"/>
    <w:rsid w:val="00410BF5"/>
    <w:rsid w:val="00410D8B"/>
    <w:rsid w:val="00411630"/>
    <w:rsid w:val="0041165C"/>
    <w:rsid w:val="00411BCF"/>
    <w:rsid w:val="0041223A"/>
    <w:rsid w:val="00412B2F"/>
    <w:rsid w:val="00412C30"/>
    <w:rsid w:val="0041388D"/>
    <w:rsid w:val="00413DDA"/>
    <w:rsid w:val="0041425E"/>
    <w:rsid w:val="0041455F"/>
    <w:rsid w:val="0041486E"/>
    <w:rsid w:val="00414AD1"/>
    <w:rsid w:val="00415681"/>
    <w:rsid w:val="00415A07"/>
    <w:rsid w:val="00415BF6"/>
    <w:rsid w:val="00416187"/>
    <w:rsid w:val="00416E39"/>
    <w:rsid w:val="00416EEA"/>
    <w:rsid w:val="0041709D"/>
    <w:rsid w:val="00417340"/>
    <w:rsid w:val="004173F4"/>
    <w:rsid w:val="00417499"/>
    <w:rsid w:val="004174F9"/>
    <w:rsid w:val="004175B5"/>
    <w:rsid w:val="0041779B"/>
    <w:rsid w:val="0041796A"/>
    <w:rsid w:val="00420276"/>
    <w:rsid w:val="00420459"/>
    <w:rsid w:val="00420899"/>
    <w:rsid w:val="00421055"/>
    <w:rsid w:val="004212B6"/>
    <w:rsid w:val="00421498"/>
    <w:rsid w:val="00421E94"/>
    <w:rsid w:val="0042224B"/>
    <w:rsid w:val="004226B4"/>
    <w:rsid w:val="00422A95"/>
    <w:rsid w:val="00422BDE"/>
    <w:rsid w:val="00423176"/>
    <w:rsid w:val="004231A2"/>
    <w:rsid w:val="00423BAE"/>
    <w:rsid w:val="00423BE8"/>
    <w:rsid w:val="00423D00"/>
    <w:rsid w:val="00424384"/>
    <w:rsid w:val="0042440D"/>
    <w:rsid w:val="00424479"/>
    <w:rsid w:val="0042515E"/>
    <w:rsid w:val="0042518A"/>
    <w:rsid w:val="0042580A"/>
    <w:rsid w:val="00425FD6"/>
    <w:rsid w:val="0042657B"/>
    <w:rsid w:val="00426664"/>
    <w:rsid w:val="00426CBB"/>
    <w:rsid w:val="00427115"/>
    <w:rsid w:val="00427215"/>
    <w:rsid w:val="00427531"/>
    <w:rsid w:val="0042753A"/>
    <w:rsid w:val="00427D8E"/>
    <w:rsid w:val="0043088E"/>
    <w:rsid w:val="0043094E"/>
    <w:rsid w:val="00430A37"/>
    <w:rsid w:val="00430A7D"/>
    <w:rsid w:val="00430ADC"/>
    <w:rsid w:val="00430B25"/>
    <w:rsid w:val="00430CE9"/>
    <w:rsid w:val="00430EF0"/>
    <w:rsid w:val="0043114E"/>
    <w:rsid w:val="00431188"/>
    <w:rsid w:val="00431348"/>
    <w:rsid w:val="0043228D"/>
    <w:rsid w:val="004322B5"/>
    <w:rsid w:val="0043268A"/>
    <w:rsid w:val="004326D1"/>
    <w:rsid w:val="004327BF"/>
    <w:rsid w:val="00432B6B"/>
    <w:rsid w:val="00432EEF"/>
    <w:rsid w:val="004330FC"/>
    <w:rsid w:val="004331A0"/>
    <w:rsid w:val="00433860"/>
    <w:rsid w:val="00433ADE"/>
    <w:rsid w:val="00433BC5"/>
    <w:rsid w:val="00434B37"/>
    <w:rsid w:val="0043510D"/>
    <w:rsid w:val="00435213"/>
    <w:rsid w:val="004356D3"/>
    <w:rsid w:val="00435740"/>
    <w:rsid w:val="004357A6"/>
    <w:rsid w:val="00435C90"/>
    <w:rsid w:val="00435DC5"/>
    <w:rsid w:val="004361D4"/>
    <w:rsid w:val="004362D4"/>
    <w:rsid w:val="0043692A"/>
    <w:rsid w:val="00436B65"/>
    <w:rsid w:val="00437655"/>
    <w:rsid w:val="00440604"/>
    <w:rsid w:val="0044068B"/>
    <w:rsid w:val="00440764"/>
    <w:rsid w:val="00440B09"/>
    <w:rsid w:val="004412A6"/>
    <w:rsid w:val="00441835"/>
    <w:rsid w:val="004420D7"/>
    <w:rsid w:val="00442311"/>
    <w:rsid w:val="0044263B"/>
    <w:rsid w:val="00442BD2"/>
    <w:rsid w:val="00442DCD"/>
    <w:rsid w:val="004432B4"/>
    <w:rsid w:val="00443531"/>
    <w:rsid w:val="00443742"/>
    <w:rsid w:val="00443CB3"/>
    <w:rsid w:val="00444E5E"/>
    <w:rsid w:val="004454BA"/>
    <w:rsid w:val="004466A3"/>
    <w:rsid w:val="00447C5C"/>
    <w:rsid w:val="00447C97"/>
    <w:rsid w:val="00450176"/>
    <w:rsid w:val="004502E1"/>
    <w:rsid w:val="00451028"/>
    <w:rsid w:val="004518AC"/>
    <w:rsid w:val="00451C12"/>
    <w:rsid w:val="00451F2B"/>
    <w:rsid w:val="00452051"/>
    <w:rsid w:val="004524EE"/>
    <w:rsid w:val="00452A5F"/>
    <w:rsid w:val="00452CED"/>
    <w:rsid w:val="004531A4"/>
    <w:rsid w:val="004537FF"/>
    <w:rsid w:val="00453C74"/>
    <w:rsid w:val="00454629"/>
    <w:rsid w:val="004551BD"/>
    <w:rsid w:val="004552B8"/>
    <w:rsid w:val="00455526"/>
    <w:rsid w:val="004555C7"/>
    <w:rsid w:val="0045574E"/>
    <w:rsid w:val="00455952"/>
    <w:rsid w:val="004559E9"/>
    <w:rsid w:val="00455AA8"/>
    <w:rsid w:val="00455F44"/>
    <w:rsid w:val="004560D5"/>
    <w:rsid w:val="004562A5"/>
    <w:rsid w:val="00456444"/>
    <w:rsid w:val="0045674D"/>
    <w:rsid w:val="004568DD"/>
    <w:rsid w:val="00456A4A"/>
    <w:rsid w:val="00456C7F"/>
    <w:rsid w:val="00456D16"/>
    <w:rsid w:val="004570BF"/>
    <w:rsid w:val="00457666"/>
    <w:rsid w:val="0045795B"/>
    <w:rsid w:val="00457BEF"/>
    <w:rsid w:val="0046026A"/>
    <w:rsid w:val="00460495"/>
    <w:rsid w:val="00460831"/>
    <w:rsid w:val="00460F4F"/>
    <w:rsid w:val="00460F84"/>
    <w:rsid w:val="0046113A"/>
    <w:rsid w:val="00461FCC"/>
    <w:rsid w:val="004624DF"/>
    <w:rsid w:val="00462510"/>
    <w:rsid w:val="00462676"/>
    <w:rsid w:val="00462EFB"/>
    <w:rsid w:val="00463397"/>
    <w:rsid w:val="0046378D"/>
    <w:rsid w:val="00463CB0"/>
    <w:rsid w:val="00464443"/>
    <w:rsid w:val="00464C68"/>
    <w:rsid w:val="00464D70"/>
    <w:rsid w:val="00464E8B"/>
    <w:rsid w:val="00464EA0"/>
    <w:rsid w:val="004654AA"/>
    <w:rsid w:val="00465526"/>
    <w:rsid w:val="0046561F"/>
    <w:rsid w:val="00465698"/>
    <w:rsid w:val="00465E41"/>
    <w:rsid w:val="00465FB1"/>
    <w:rsid w:val="004662BD"/>
    <w:rsid w:val="0046648B"/>
    <w:rsid w:val="00466C86"/>
    <w:rsid w:val="00466DE7"/>
    <w:rsid w:val="00466EDB"/>
    <w:rsid w:val="004672C9"/>
    <w:rsid w:val="004674DF"/>
    <w:rsid w:val="004679A7"/>
    <w:rsid w:val="00470C48"/>
    <w:rsid w:val="00471212"/>
    <w:rsid w:val="004717C9"/>
    <w:rsid w:val="004718DE"/>
    <w:rsid w:val="004728B2"/>
    <w:rsid w:val="00472B14"/>
    <w:rsid w:val="00472BA4"/>
    <w:rsid w:val="00472CBD"/>
    <w:rsid w:val="0047398D"/>
    <w:rsid w:val="00474183"/>
    <w:rsid w:val="00474CC8"/>
    <w:rsid w:val="004750BE"/>
    <w:rsid w:val="0047585F"/>
    <w:rsid w:val="00475D08"/>
    <w:rsid w:val="004765C9"/>
    <w:rsid w:val="00476A7C"/>
    <w:rsid w:val="00477302"/>
    <w:rsid w:val="0047771E"/>
    <w:rsid w:val="0047796F"/>
    <w:rsid w:val="004802C2"/>
    <w:rsid w:val="00480349"/>
    <w:rsid w:val="00480AA5"/>
    <w:rsid w:val="00480C97"/>
    <w:rsid w:val="00480CA7"/>
    <w:rsid w:val="00480DE2"/>
    <w:rsid w:val="00480E66"/>
    <w:rsid w:val="0048275D"/>
    <w:rsid w:val="004829CA"/>
    <w:rsid w:val="00482C3F"/>
    <w:rsid w:val="00482D16"/>
    <w:rsid w:val="00482E0E"/>
    <w:rsid w:val="00483086"/>
    <w:rsid w:val="004837F5"/>
    <w:rsid w:val="00484826"/>
    <w:rsid w:val="00484CF9"/>
    <w:rsid w:val="004855C9"/>
    <w:rsid w:val="00486490"/>
    <w:rsid w:val="004864F2"/>
    <w:rsid w:val="00486764"/>
    <w:rsid w:val="004869AD"/>
    <w:rsid w:val="00486DB0"/>
    <w:rsid w:val="00487390"/>
    <w:rsid w:val="004875CC"/>
    <w:rsid w:val="0048786C"/>
    <w:rsid w:val="00487C96"/>
    <w:rsid w:val="00490261"/>
    <w:rsid w:val="004903CD"/>
    <w:rsid w:val="00490BE3"/>
    <w:rsid w:val="004912E0"/>
    <w:rsid w:val="004914B6"/>
    <w:rsid w:val="0049150B"/>
    <w:rsid w:val="004916D7"/>
    <w:rsid w:val="00491DB8"/>
    <w:rsid w:val="00493D2F"/>
    <w:rsid w:val="004943ED"/>
    <w:rsid w:val="004944DB"/>
    <w:rsid w:val="0049472B"/>
    <w:rsid w:val="004947A3"/>
    <w:rsid w:val="00494EC2"/>
    <w:rsid w:val="00495512"/>
    <w:rsid w:val="00495977"/>
    <w:rsid w:val="00496292"/>
    <w:rsid w:val="004969CA"/>
    <w:rsid w:val="00496EE9"/>
    <w:rsid w:val="004973AC"/>
    <w:rsid w:val="004977E4"/>
    <w:rsid w:val="004A02ED"/>
    <w:rsid w:val="004A0659"/>
    <w:rsid w:val="004A0A85"/>
    <w:rsid w:val="004A110D"/>
    <w:rsid w:val="004A1B48"/>
    <w:rsid w:val="004A24C6"/>
    <w:rsid w:val="004A33AC"/>
    <w:rsid w:val="004A3F9C"/>
    <w:rsid w:val="004A4460"/>
    <w:rsid w:val="004A4592"/>
    <w:rsid w:val="004A47A9"/>
    <w:rsid w:val="004A483D"/>
    <w:rsid w:val="004A4AE4"/>
    <w:rsid w:val="004A4C25"/>
    <w:rsid w:val="004A4E87"/>
    <w:rsid w:val="004A4F91"/>
    <w:rsid w:val="004A5013"/>
    <w:rsid w:val="004A568E"/>
    <w:rsid w:val="004A5AA4"/>
    <w:rsid w:val="004A5B39"/>
    <w:rsid w:val="004A5D07"/>
    <w:rsid w:val="004A5D97"/>
    <w:rsid w:val="004A6235"/>
    <w:rsid w:val="004A6657"/>
    <w:rsid w:val="004A6D33"/>
    <w:rsid w:val="004A7074"/>
    <w:rsid w:val="004A782C"/>
    <w:rsid w:val="004A7F94"/>
    <w:rsid w:val="004B046C"/>
    <w:rsid w:val="004B04EB"/>
    <w:rsid w:val="004B0C0E"/>
    <w:rsid w:val="004B0CDF"/>
    <w:rsid w:val="004B0F6A"/>
    <w:rsid w:val="004B16F3"/>
    <w:rsid w:val="004B178C"/>
    <w:rsid w:val="004B20DC"/>
    <w:rsid w:val="004B219A"/>
    <w:rsid w:val="004B28BB"/>
    <w:rsid w:val="004B2CAD"/>
    <w:rsid w:val="004B3A6E"/>
    <w:rsid w:val="004B49BE"/>
    <w:rsid w:val="004B4CD2"/>
    <w:rsid w:val="004B4CF7"/>
    <w:rsid w:val="004B4D2F"/>
    <w:rsid w:val="004B5209"/>
    <w:rsid w:val="004B5646"/>
    <w:rsid w:val="004B5C75"/>
    <w:rsid w:val="004B6070"/>
    <w:rsid w:val="004B6A39"/>
    <w:rsid w:val="004B6B13"/>
    <w:rsid w:val="004B7313"/>
    <w:rsid w:val="004B7E91"/>
    <w:rsid w:val="004C0069"/>
    <w:rsid w:val="004C0302"/>
    <w:rsid w:val="004C09EE"/>
    <w:rsid w:val="004C0D7B"/>
    <w:rsid w:val="004C2440"/>
    <w:rsid w:val="004C2CB8"/>
    <w:rsid w:val="004C35D8"/>
    <w:rsid w:val="004C3644"/>
    <w:rsid w:val="004C3CB8"/>
    <w:rsid w:val="004C4CDD"/>
    <w:rsid w:val="004C4ED8"/>
    <w:rsid w:val="004C5409"/>
    <w:rsid w:val="004C542D"/>
    <w:rsid w:val="004C5758"/>
    <w:rsid w:val="004C5C95"/>
    <w:rsid w:val="004C5F4D"/>
    <w:rsid w:val="004C6F55"/>
    <w:rsid w:val="004C725D"/>
    <w:rsid w:val="004C7438"/>
    <w:rsid w:val="004C782E"/>
    <w:rsid w:val="004C7F4A"/>
    <w:rsid w:val="004D04D2"/>
    <w:rsid w:val="004D08D4"/>
    <w:rsid w:val="004D0FF7"/>
    <w:rsid w:val="004D10D9"/>
    <w:rsid w:val="004D122D"/>
    <w:rsid w:val="004D1335"/>
    <w:rsid w:val="004D15BE"/>
    <w:rsid w:val="004D1FC1"/>
    <w:rsid w:val="004D2594"/>
    <w:rsid w:val="004D27FA"/>
    <w:rsid w:val="004D29A2"/>
    <w:rsid w:val="004D2D75"/>
    <w:rsid w:val="004D2E74"/>
    <w:rsid w:val="004D3881"/>
    <w:rsid w:val="004D4320"/>
    <w:rsid w:val="004D4A86"/>
    <w:rsid w:val="004D4E0F"/>
    <w:rsid w:val="004D4F13"/>
    <w:rsid w:val="004D4FBA"/>
    <w:rsid w:val="004D4FD5"/>
    <w:rsid w:val="004D5531"/>
    <w:rsid w:val="004D58A4"/>
    <w:rsid w:val="004D5B84"/>
    <w:rsid w:val="004D5C25"/>
    <w:rsid w:val="004D5FCC"/>
    <w:rsid w:val="004D629E"/>
    <w:rsid w:val="004D62F6"/>
    <w:rsid w:val="004D6A23"/>
    <w:rsid w:val="004D7B25"/>
    <w:rsid w:val="004D7CEC"/>
    <w:rsid w:val="004E02B4"/>
    <w:rsid w:val="004E030D"/>
    <w:rsid w:val="004E0627"/>
    <w:rsid w:val="004E0C50"/>
    <w:rsid w:val="004E0DEF"/>
    <w:rsid w:val="004E0E67"/>
    <w:rsid w:val="004E12AE"/>
    <w:rsid w:val="004E1439"/>
    <w:rsid w:val="004E14F4"/>
    <w:rsid w:val="004E1724"/>
    <w:rsid w:val="004E18FC"/>
    <w:rsid w:val="004E1A9E"/>
    <w:rsid w:val="004E1C07"/>
    <w:rsid w:val="004E20EB"/>
    <w:rsid w:val="004E27AD"/>
    <w:rsid w:val="004E3181"/>
    <w:rsid w:val="004E32E7"/>
    <w:rsid w:val="004E3340"/>
    <w:rsid w:val="004E3384"/>
    <w:rsid w:val="004E3D94"/>
    <w:rsid w:val="004E3FE3"/>
    <w:rsid w:val="004E4ED6"/>
    <w:rsid w:val="004E50CF"/>
    <w:rsid w:val="004E5B14"/>
    <w:rsid w:val="004E5FC4"/>
    <w:rsid w:val="004E67FC"/>
    <w:rsid w:val="004E6C68"/>
    <w:rsid w:val="004E6E98"/>
    <w:rsid w:val="004E7CD9"/>
    <w:rsid w:val="004F1AB2"/>
    <w:rsid w:val="004F1EEC"/>
    <w:rsid w:val="004F1F34"/>
    <w:rsid w:val="004F1FD4"/>
    <w:rsid w:val="004F299D"/>
    <w:rsid w:val="004F2F32"/>
    <w:rsid w:val="004F3980"/>
    <w:rsid w:val="004F4014"/>
    <w:rsid w:val="004F409C"/>
    <w:rsid w:val="004F453B"/>
    <w:rsid w:val="004F4C51"/>
    <w:rsid w:val="004F4D1F"/>
    <w:rsid w:val="004F5AEA"/>
    <w:rsid w:val="004F6018"/>
    <w:rsid w:val="004F6728"/>
    <w:rsid w:val="004F704B"/>
    <w:rsid w:val="004F7204"/>
    <w:rsid w:val="004F76B8"/>
    <w:rsid w:val="004F7932"/>
    <w:rsid w:val="004F7A53"/>
    <w:rsid w:val="005006D4"/>
    <w:rsid w:val="005008DB"/>
    <w:rsid w:val="00500BB2"/>
    <w:rsid w:val="005011B8"/>
    <w:rsid w:val="00501C9E"/>
    <w:rsid w:val="005020D5"/>
    <w:rsid w:val="005022E5"/>
    <w:rsid w:val="00502746"/>
    <w:rsid w:val="00503887"/>
    <w:rsid w:val="00504D21"/>
    <w:rsid w:val="00504F50"/>
    <w:rsid w:val="005050B4"/>
    <w:rsid w:val="00505258"/>
    <w:rsid w:val="005054C8"/>
    <w:rsid w:val="00505A27"/>
    <w:rsid w:val="005064E1"/>
    <w:rsid w:val="005068BC"/>
    <w:rsid w:val="00506E2A"/>
    <w:rsid w:val="00506E48"/>
    <w:rsid w:val="00506EF4"/>
    <w:rsid w:val="0050718C"/>
    <w:rsid w:val="005072A2"/>
    <w:rsid w:val="00507459"/>
    <w:rsid w:val="00507619"/>
    <w:rsid w:val="005077AF"/>
    <w:rsid w:val="00507F70"/>
    <w:rsid w:val="00510543"/>
    <w:rsid w:val="0051055A"/>
    <w:rsid w:val="0051099E"/>
    <w:rsid w:val="00510ACF"/>
    <w:rsid w:val="00510B72"/>
    <w:rsid w:val="00510D67"/>
    <w:rsid w:val="00510DFB"/>
    <w:rsid w:val="00510FE7"/>
    <w:rsid w:val="005113AE"/>
    <w:rsid w:val="005129E0"/>
    <w:rsid w:val="00513227"/>
    <w:rsid w:val="005137FF"/>
    <w:rsid w:val="00513F77"/>
    <w:rsid w:val="0051423C"/>
    <w:rsid w:val="00514811"/>
    <w:rsid w:val="00515B78"/>
    <w:rsid w:val="005163D1"/>
    <w:rsid w:val="005166B9"/>
    <w:rsid w:val="005167FA"/>
    <w:rsid w:val="005168F9"/>
    <w:rsid w:val="00516E3C"/>
    <w:rsid w:val="00516F4A"/>
    <w:rsid w:val="00517390"/>
    <w:rsid w:val="00517404"/>
    <w:rsid w:val="00517464"/>
    <w:rsid w:val="005175D7"/>
    <w:rsid w:val="00517B52"/>
    <w:rsid w:val="0052064D"/>
    <w:rsid w:val="00521265"/>
    <w:rsid w:val="00521278"/>
    <w:rsid w:val="005212BF"/>
    <w:rsid w:val="005217E7"/>
    <w:rsid w:val="00522027"/>
    <w:rsid w:val="0052213E"/>
    <w:rsid w:val="00522359"/>
    <w:rsid w:val="00522823"/>
    <w:rsid w:val="00522917"/>
    <w:rsid w:val="00523249"/>
    <w:rsid w:val="005239BD"/>
    <w:rsid w:val="00523DD4"/>
    <w:rsid w:val="005243B2"/>
    <w:rsid w:val="00524427"/>
    <w:rsid w:val="00524AFB"/>
    <w:rsid w:val="00525651"/>
    <w:rsid w:val="00525657"/>
    <w:rsid w:val="005258F0"/>
    <w:rsid w:val="005263B1"/>
    <w:rsid w:val="005268B6"/>
    <w:rsid w:val="00526C7C"/>
    <w:rsid w:val="00526DB3"/>
    <w:rsid w:val="00527F58"/>
    <w:rsid w:val="005301A5"/>
    <w:rsid w:val="005302D2"/>
    <w:rsid w:val="005307DA"/>
    <w:rsid w:val="005308A8"/>
    <w:rsid w:val="00530C4B"/>
    <w:rsid w:val="005310F2"/>
    <w:rsid w:val="0053155D"/>
    <w:rsid w:val="005325BF"/>
    <w:rsid w:val="00532B64"/>
    <w:rsid w:val="005333C0"/>
    <w:rsid w:val="00533436"/>
    <w:rsid w:val="00533563"/>
    <w:rsid w:val="00533EB6"/>
    <w:rsid w:val="005341DD"/>
    <w:rsid w:val="0053431E"/>
    <w:rsid w:val="00534BF9"/>
    <w:rsid w:val="0053540C"/>
    <w:rsid w:val="00535494"/>
    <w:rsid w:val="00535831"/>
    <w:rsid w:val="00535D67"/>
    <w:rsid w:val="00535D6B"/>
    <w:rsid w:val="0053606D"/>
    <w:rsid w:val="0053691E"/>
    <w:rsid w:val="0053694D"/>
    <w:rsid w:val="00536C67"/>
    <w:rsid w:val="00537024"/>
    <w:rsid w:val="00537283"/>
    <w:rsid w:val="00537755"/>
    <w:rsid w:val="0053794D"/>
    <w:rsid w:val="00537F9B"/>
    <w:rsid w:val="005400EF"/>
    <w:rsid w:val="0054011F"/>
    <w:rsid w:val="005407DA"/>
    <w:rsid w:val="00540895"/>
    <w:rsid w:val="00540D1F"/>
    <w:rsid w:val="00540E2D"/>
    <w:rsid w:val="005424DD"/>
    <w:rsid w:val="00542CE2"/>
    <w:rsid w:val="00543752"/>
    <w:rsid w:val="00543A70"/>
    <w:rsid w:val="00543D0E"/>
    <w:rsid w:val="00543ECE"/>
    <w:rsid w:val="0054465C"/>
    <w:rsid w:val="00544720"/>
    <w:rsid w:val="005458F7"/>
    <w:rsid w:val="00545A8B"/>
    <w:rsid w:val="00545B12"/>
    <w:rsid w:val="00545CD5"/>
    <w:rsid w:val="00545E4F"/>
    <w:rsid w:val="00545FAD"/>
    <w:rsid w:val="00546FF3"/>
    <w:rsid w:val="00547F55"/>
    <w:rsid w:val="005500C5"/>
    <w:rsid w:val="00550D94"/>
    <w:rsid w:val="00550DB1"/>
    <w:rsid w:val="00550F69"/>
    <w:rsid w:val="005512C5"/>
    <w:rsid w:val="0055199C"/>
    <w:rsid w:val="00551AE7"/>
    <w:rsid w:val="00551D1A"/>
    <w:rsid w:val="00551E87"/>
    <w:rsid w:val="0055240F"/>
    <w:rsid w:val="00552AED"/>
    <w:rsid w:val="0055341F"/>
    <w:rsid w:val="00553832"/>
    <w:rsid w:val="00553AE4"/>
    <w:rsid w:val="00553B9B"/>
    <w:rsid w:val="00553FE3"/>
    <w:rsid w:val="00554D03"/>
    <w:rsid w:val="005556B2"/>
    <w:rsid w:val="00555745"/>
    <w:rsid w:val="00555D8B"/>
    <w:rsid w:val="00557336"/>
    <w:rsid w:val="00557476"/>
    <w:rsid w:val="00557A49"/>
    <w:rsid w:val="00557D4E"/>
    <w:rsid w:val="0056018E"/>
    <w:rsid w:val="0056105F"/>
    <w:rsid w:val="005615DB"/>
    <w:rsid w:val="005617AB"/>
    <w:rsid w:val="00561811"/>
    <w:rsid w:val="00561B42"/>
    <w:rsid w:val="005629AC"/>
    <w:rsid w:val="00562A05"/>
    <w:rsid w:val="00562B71"/>
    <w:rsid w:val="00562F9F"/>
    <w:rsid w:val="00562FA2"/>
    <w:rsid w:val="005630C3"/>
    <w:rsid w:val="00563461"/>
    <w:rsid w:val="00563706"/>
    <w:rsid w:val="005637F8"/>
    <w:rsid w:val="00563861"/>
    <w:rsid w:val="00563A4D"/>
    <w:rsid w:val="00563EDB"/>
    <w:rsid w:val="0056423C"/>
    <w:rsid w:val="0056448B"/>
    <w:rsid w:val="00564555"/>
    <w:rsid w:val="00564DE9"/>
    <w:rsid w:val="00564F17"/>
    <w:rsid w:val="005656C3"/>
    <w:rsid w:val="00565A9C"/>
    <w:rsid w:val="005661D4"/>
    <w:rsid w:val="0056653F"/>
    <w:rsid w:val="0056661B"/>
    <w:rsid w:val="00566787"/>
    <w:rsid w:val="00566F87"/>
    <w:rsid w:val="005670EF"/>
    <w:rsid w:val="00567513"/>
    <w:rsid w:val="00567FB4"/>
    <w:rsid w:val="005700A8"/>
    <w:rsid w:val="005700FC"/>
    <w:rsid w:val="00570980"/>
    <w:rsid w:val="00570AA7"/>
    <w:rsid w:val="00570E34"/>
    <w:rsid w:val="00571021"/>
    <w:rsid w:val="0057192E"/>
    <w:rsid w:val="005721CF"/>
    <w:rsid w:val="005724C0"/>
    <w:rsid w:val="005724EF"/>
    <w:rsid w:val="00572D90"/>
    <w:rsid w:val="0057309E"/>
    <w:rsid w:val="0057315B"/>
    <w:rsid w:val="0057327D"/>
    <w:rsid w:val="005738AE"/>
    <w:rsid w:val="00573B42"/>
    <w:rsid w:val="00573B5E"/>
    <w:rsid w:val="00573BF0"/>
    <w:rsid w:val="00573CD3"/>
    <w:rsid w:val="00574847"/>
    <w:rsid w:val="00575166"/>
    <w:rsid w:val="005755B6"/>
    <w:rsid w:val="00576067"/>
    <w:rsid w:val="0057650A"/>
    <w:rsid w:val="005767ED"/>
    <w:rsid w:val="00577339"/>
    <w:rsid w:val="00577649"/>
    <w:rsid w:val="00577A15"/>
    <w:rsid w:val="00580023"/>
    <w:rsid w:val="00580AED"/>
    <w:rsid w:val="00581215"/>
    <w:rsid w:val="00581535"/>
    <w:rsid w:val="00581984"/>
    <w:rsid w:val="00581DF8"/>
    <w:rsid w:val="005823E7"/>
    <w:rsid w:val="005826D1"/>
    <w:rsid w:val="005829AC"/>
    <w:rsid w:val="00583551"/>
    <w:rsid w:val="00583D94"/>
    <w:rsid w:val="00583DFB"/>
    <w:rsid w:val="00583F39"/>
    <w:rsid w:val="00584187"/>
    <w:rsid w:val="0058483A"/>
    <w:rsid w:val="0058676D"/>
    <w:rsid w:val="00586B70"/>
    <w:rsid w:val="00586C94"/>
    <w:rsid w:val="005871FC"/>
    <w:rsid w:val="005874E9"/>
    <w:rsid w:val="00587DC1"/>
    <w:rsid w:val="00587DC6"/>
    <w:rsid w:val="00587E17"/>
    <w:rsid w:val="00590FE6"/>
    <w:rsid w:val="00590FEE"/>
    <w:rsid w:val="005914EF"/>
    <w:rsid w:val="00591826"/>
    <w:rsid w:val="005919DF"/>
    <w:rsid w:val="00592D9D"/>
    <w:rsid w:val="00592F10"/>
    <w:rsid w:val="00593076"/>
    <w:rsid w:val="0059356A"/>
    <w:rsid w:val="0059362A"/>
    <w:rsid w:val="005936E2"/>
    <w:rsid w:val="005938EB"/>
    <w:rsid w:val="0059391B"/>
    <w:rsid w:val="00593933"/>
    <w:rsid w:val="00594575"/>
    <w:rsid w:val="00594926"/>
    <w:rsid w:val="00594CA8"/>
    <w:rsid w:val="00594F53"/>
    <w:rsid w:val="005950C1"/>
    <w:rsid w:val="0059510A"/>
    <w:rsid w:val="00595957"/>
    <w:rsid w:val="00595BF4"/>
    <w:rsid w:val="0059619E"/>
    <w:rsid w:val="005963E1"/>
    <w:rsid w:val="00596C06"/>
    <w:rsid w:val="00596E00"/>
    <w:rsid w:val="00596E66"/>
    <w:rsid w:val="0059761D"/>
    <w:rsid w:val="00597833"/>
    <w:rsid w:val="00597ADD"/>
    <w:rsid w:val="00597C2D"/>
    <w:rsid w:val="00597D6E"/>
    <w:rsid w:val="00597E6C"/>
    <w:rsid w:val="005A09AD"/>
    <w:rsid w:val="005A0C1B"/>
    <w:rsid w:val="005A0C6E"/>
    <w:rsid w:val="005A1334"/>
    <w:rsid w:val="005A1359"/>
    <w:rsid w:val="005A14E5"/>
    <w:rsid w:val="005A1696"/>
    <w:rsid w:val="005A2087"/>
    <w:rsid w:val="005A208A"/>
    <w:rsid w:val="005A2292"/>
    <w:rsid w:val="005A2396"/>
    <w:rsid w:val="005A25CD"/>
    <w:rsid w:val="005A276F"/>
    <w:rsid w:val="005A295E"/>
    <w:rsid w:val="005A2E8F"/>
    <w:rsid w:val="005A2EB8"/>
    <w:rsid w:val="005A361C"/>
    <w:rsid w:val="005A413E"/>
    <w:rsid w:val="005A4606"/>
    <w:rsid w:val="005A4A4D"/>
    <w:rsid w:val="005A4F6D"/>
    <w:rsid w:val="005A55E7"/>
    <w:rsid w:val="005A5620"/>
    <w:rsid w:val="005A5CE1"/>
    <w:rsid w:val="005A5D4B"/>
    <w:rsid w:val="005A5F26"/>
    <w:rsid w:val="005A5F80"/>
    <w:rsid w:val="005A6539"/>
    <w:rsid w:val="005A6B52"/>
    <w:rsid w:val="005A6BE5"/>
    <w:rsid w:val="005A6EFC"/>
    <w:rsid w:val="005A733B"/>
    <w:rsid w:val="005A73E6"/>
    <w:rsid w:val="005A74CE"/>
    <w:rsid w:val="005A74E4"/>
    <w:rsid w:val="005A767C"/>
    <w:rsid w:val="005A79B7"/>
    <w:rsid w:val="005B08B9"/>
    <w:rsid w:val="005B1546"/>
    <w:rsid w:val="005B172C"/>
    <w:rsid w:val="005B1CD4"/>
    <w:rsid w:val="005B20B2"/>
    <w:rsid w:val="005B21E6"/>
    <w:rsid w:val="005B26E4"/>
    <w:rsid w:val="005B26ED"/>
    <w:rsid w:val="005B2ED8"/>
    <w:rsid w:val="005B38A1"/>
    <w:rsid w:val="005B3995"/>
    <w:rsid w:val="005B3A44"/>
    <w:rsid w:val="005B3CD2"/>
    <w:rsid w:val="005B3FC6"/>
    <w:rsid w:val="005B457C"/>
    <w:rsid w:val="005B49A1"/>
    <w:rsid w:val="005B4A81"/>
    <w:rsid w:val="005B54D6"/>
    <w:rsid w:val="005B58EF"/>
    <w:rsid w:val="005B5ACB"/>
    <w:rsid w:val="005B61D7"/>
    <w:rsid w:val="005B66F4"/>
    <w:rsid w:val="005B6BA8"/>
    <w:rsid w:val="005B6C52"/>
    <w:rsid w:val="005B6EE0"/>
    <w:rsid w:val="005B749E"/>
    <w:rsid w:val="005B79E5"/>
    <w:rsid w:val="005B7ECD"/>
    <w:rsid w:val="005C09F9"/>
    <w:rsid w:val="005C0C98"/>
    <w:rsid w:val="005C0D8B"/>
    <w:rsid w:val="005C0DD1"/>
    <w:rsid w:val="005C0EC1"/>
    <w:rsid w:val="005C1255"/>
    <w:rsid w:val="005C1808"/>
    <w:rsid w:val="005C284B"/>
    <w:rsid w:val="005C2EC4"/>
    <w:rsid w:val="005C3907"/>
    <w:rsid w:val="005C3B62"/>
    <w:rsid w:val="005C4193"/>
    <w:rsid w:val="005C431B"/>
    <w:rsid w:val="005C44F1"/>
    <w:rsid w:val="005C4A90"/>
    <w:rsid w:val="005C4B83"/>
    <w:rsid w:val="005C4DBB"/>
    <w:rsid w:val="005C53DD"/>
    <w:rsid w:val="005C54B2"/>
    <w:rsid w:val="005C5760"/>
    <w:rsid w:val="005C589A"/>
    <w:rsid w:val="005C5AEF"/>
    <w:rsid w:val="005C5D96"/>
    <w:rsid w:val="005C61AD"/>
    <w:rsid w:val="005C6617"/>
    <w:rsid w:val="005C6A69"/>
    <w:rsid w:val="005C740E"/>
    <w:rsid w:val="005C74CC"/>
    <w:rsid w:val="005C77A8"/>
    <w:rsid w:val="005D01F1"/>
    <w:rsid w:val="005D0E5B"/>
    <w:rsid w:val="005D214A"/>
    <w:rsid w:val="005D2209"/>
    <w:rsid w:val="005D22CF"/>
    <w:rsid w:val="005D2397"/>
    <w:rsid w:val="005D25A3"/>
    <w:rsid w:val="005D2EC0"/>
    <w:rsid w:val="005D363C"/>
    <w:rsid w:val="005D36F2"/>
    <w:rsid w:val="005D37D1"/>
    <w:rsid w:val="005D4144"/>
    <w:rsid w:val="005D41E5"/>
    <w:rsid w:val="005D4238"/>
    <w:rsid w:val="005D4281"/>
    <w:rsid w:val="005D42DE"/>
    <w:rsid w:val="005D432A"/>
    <w:rsid w:val="005D4677"/>
    <w:rsid w:val="005D5700"/>
    <w:rsid w:val="005D5DB9"/>
    <w:rsid w:val="005D5F89"/>
    <w:rsid w:val="005D64A5"/>
    <w:rsid w:val="005D70C4"/>
    <w:rsid w:val="005D7162"/>
    <w:rsid w:val="005D7CBB"/>
    <w:rsid w:val="005E00F2"/>
    <w:rsid w:val="005E0D74"/>
    <w:rsid w:val="005E0FC3"/>
    <w:rsid w:val="005E112E"/>
    <w:rsid w:val="005E1532"/>
    <w:rsid w:val="005E1653"/>
    <w:rsid w:val="005E1815"/>
    <w:rsid w:val="005E1E09"/>
    <w:rsid w:val="005E2248"/>
    <w:rsid w:val="005E23AC"/>
    <w:rsid w:val="005E291F"/>
    <w:rsid w:val="005E33BB"/>
    <w:rsid w:val="005E4110"/>
    <w:rsid w:val="005E473C"/>
    <w:rsid w:val="005E4A07"/>
    <w:rsid w:val="005E4C68"/>
    <w:rsid w:val="005E4DC8"/>
    <w:rsid w:val="005E4F92"/>
    <w:rsid w:val="005E5F79"/>
    <w:rsid w:val="005E6237"/>
    <w:rsid w:val="005E6559"/>
    <w:rsid w:val="005E6573"/>
    <w:rsid w:val="005E66B7"/>
    <w:rsid w:val="005E6A07"/>
    <w:rsid w:val="005E6CD4"/>
    <w:rsid w:val="005E6D41"/>
    <w:rsid w:val="005E733F"/>
    <w:rsid w:val="005E7C95"/>
    <w:rsid w:val="005F00B2"/>
    <w:rsid w:val="005F01C3"/>
    <w:rsid w:val="005F01FA"/>
    <w:rsid w:val="005F07C3"/>
    <w:rsid w:val="005F09AA"/>
    <w:rsid w:val="005F0EC8"/>
    <w:rsid w:val="005F12C1"/>
    <w:rsid w:val="005F12EB"/>
    <w:rsid w:val="005F1998"/>
    <w:rsid w:val="005F1B30"/>
    <w:rsid w:val="005F254D"/>
    <w:rsid w:val="005F287C"/>
    <w:rsid w:val="005F292A"/>
    <w:rsid w:val="005F2D0F"/>
    <w:rsid w:val="005F2D5B"/>
    <w:rsid w:val="005F2D7D"/>
    <w:rsid w:val="005F343A"/>
    <w:rsid w:val="005F3A8B"/>
    <w:rsid w:val="005F4981"/>
    <w:rsid w:val="005F4A42"/>
    <w:rsid w:val="005F4DCD"/>
    <w:rsid w:val="005F52D5"/>
    <w:rsid w:val="005F576A"/>
    <w:rsid w:val="005F5EF6"/>
    <w:rsid w:val="005F5FEF"/>
    <w:rsid w:val="005F63E3"/>
    <w:rsid w:val="005F67B4"/>
    <w:rsid w:val="005F6C77"/>
    <w:rsid w:val="005F6D65"/>
    <w:rsid w:val="005F7201"/>
    <w:rsid w:val="005F7321"/>
    <w:rsid w:val="005F77AD"/>
    <w:rsid w:val="005F7AB9"/>
    <w:rsid w:val="005F7CAB"/>
    <w:rsid w:val="0060019C"/>
    <w:rsid w:val="00600A47"/>
    <w:rsid w:val="00600CC0"/>
    <w:rsid w:val="00600DB3"/>
    <w:rsid w:val="00601A71"/>
    <w:rsid w:val="00601BDF"/>
    <w:rsid w:val="00601BE7"/>
    <w:rsid w:val="0060377A"/>
    <w:rsid w:val="0060383B"/>
    <w:rsid w:val="0060423C"/>
    <w:rsid w:val="00604635"/>
    <w:rsid w:val="0060467E"/>
    <w:rsid w:val="00604AC0"/>
    <w:rsid w:val="00604FB1"/>
    <w:rsid w:val="00605445"/>
    <w:rsid w:val="006057CC"/>
    <w:rsid w:val="006057ED"/>
    <w:rsid w:val="0060596B"/>
    <w:rsid w:val="00605F80"/>
    <w:rsid w:val="006061A1"/>
    <w:rsid w:val="0060657A"/>
    <w:rsid w:val="00606E41"/>
    <w:rsid w:val="00607219"/>
    <w:rsid w:val="006079A3"/>
    <w:rsid w:val="00610A7D"/>
    <w:rsid w:val="00610C78"/>
    <w:rsid w:val="00610EDA"/>
    <w:rsid w:val="00610FEE"/>
    <w:rsid w:val="006112AD"/>
    <w:rsid w:val="00611780"/>
    <w:rsid w:val="00611B1B"/>
    <w:rsid w:val="00611C28"/>
    <w:rsid w:val="00611D13"/>
    <w:rsid w:val="00611EAC"/>
    <w:rsid w:val="006124F9"/>
    <w:rsid w:val="00612F59"/>
    <w:rsid w:val="00613634"/>
    <w:rsid w:val="00614E22"/>
    <w:rsid w:val="00615041"/>
    <w:rsid w:val="00615210"/>
    <w:rsid w:val="006156A7"/>
    <w:rsid w:val="00615A46"/>
    <w:rsid w:val="00615D29"/>
    <w:rsid w:val="006161E6"/>
    <w:rsid w:val="00616DE4"/>
    <w:rsid w:val="00616E82"/>
    <w:rsid w:val="006172E0"/>
    <w:rsid w:val="00617AC9"/>
    <w:rsid w:val="00617BC4"/>
    <w:rsid w:val="00617CA0"/>
    <w:rsid w:val="00617D12"/>
    <w:rsid w:val="00617D7C"/>
    <w:rsid w:val="00620456"/>
    <w:rsid w:val="00621171"/>
    <w:rsid w:val="0062253E"/>
    <w:rsid w:val="0062298E"/>
    <w:rsid w:val="00622A62"/>
    <w:rsid w:val="00622EAF"/>
    <w:rsid w:val="006231A7"/>
    <w:rsid w:val="0062394C"/>
    <w:rsid w:val="00623BDF"/>
    <w:rsid w:val="00623D67"/>
    <w:rsid w:val="006244E3"/>
    <w:rsid w:val="00624534"/>
    <w:rsid w:val="00624FDA"/>
    <w:rsid w:val="006256C0"/>
    <w:rsid w:val="006265FB"/>
    <w:rsid w:val="0062704F"/>
    <w:rsid w:val="00627EA3"/>
    <w:rsid w:val="00627EC1"/>
    <w:rsid w:val="00627EDE"/>
    <w:rsid w:val="006307A2"/>
    <w:rsid w:val="00630919"/>
    <w:rsid w:val="00630EFB"/>
    <w:rsid w:val="006313C6"/>
    <w:rsid w:val="00631B74"/>
    <w:rsid w:val="00631DAF"/>
    <w:rsid w:val="006325D8"/>
    <w:rsid w:val="006328FD"/>
    <w:rsid w:val="0063297F"/>
    <w:rsid w:val="006332D6"/>
    <w:rsid w:val="0063390A"/>
    <w:rsid w:val="00633E13"/>
    <w:rsid w:val="00634626"/>
    <w:rsid w:val="0063575D"/>
    <w:rsid w:val="00635764"/>
    <w:rsid w:val="0063593C"/>
    <w:rsid w:val="00635978"/>
    <w:rsid w:val="00636152"/>
    <w:rsid w:val="00636D06"/>
    <w:rsid w:val="00637320"/>
    <w:rsid w:val="006375B3"/>
    <w:rsid w:val="00637986"/>
    <w:rsid w:val="00637C53"/>
    <w:rsid w:val="006400DF"/>
    <w:rsid w:val="00640685"/>
    <w:rsid w:val="00640E23"/>
    <w:rsid w:val="00641836"/>
    <w:rsid w:val="00641B2B"/>
    <w:rsid w:val="00641B5E"/>
    <w:rsid w:val="00642023"/>
    <w:rsid w:val="006420C6"/>
    <w:rsid w:val="00642650"/>
    <w:rsid w:val="0064271D"/>
    <w:rsid w:val="00642EA9"/>
    <w:rsid w:val="006439C9"/>
    <w:rsid w:val="00643E76"/>
    <w:rsid w:val="00644577"/>
    <w:rsid w:val="006446DB"/>
    <w:rsid w:val="0064482A"/>
    <w:rsid w:val="00644F90"/>
    <w:rsid w:val="00645515"/>
    <w:rsid w:val="006458FA"/>
    <w:rsid w:val="00646025"/>
    <w:rsid w:val="0064647F"/>
    <w:rsid w:val="006467CA"/>
    <w:rsid w:val="006469D5"/>
    <w:rsid w:val="00646FA2"/>
    <w:rsid w:val="0064703B"/>
    <w:rsid w:val="006474A1"/>
    <w:rsid w:val="0064759A"/>
    <w:rsid w:val="0064785B"/>
    <w:rsid w:val="00647BBF"/>
    <w:rsid w:val="00647FCE"/>
    <w:rsid w:val="006502C5"/>
    <w:rsid w:val="006506F3"/>
    <w:rsid w:val="0065081B"/>
    <w:rsid w:val="0065084E"/>
    <w:rsid w:val="00650ACA"/>
    <w:rsid w:val="00650C55"/>
    <w:rsid w:val="00651535"/>
    <w:rsid w:val="00651D4D"/>
    <w:rsid w:val="00651E04"/>
    <w:rsid w:val="0065221D"/>
    <w:rsid w:val="0065250E"/>
    <w:rsid w:val="00652B4A"/>
    <w:rsid w:val="006534F7"/>
    <w:rsid w:val="0065406D"/>
    <w:rsid w:val="00654281"/>
    <w:rsid w:val="006542D5"/>
    <w:rsid w:val="006545EB"/>
    <w:rsid w:val="006547FC"/>
    <w:rsid w:val="006549A8"/>
    <w:rsid w:val="0065572E"/>
    <w:rsid w:val="00655B81"/>
    <w:rsid w:val="006560D2"/>
    <w:rsid w:val="0065619E"/>
    <w:rsid w:val="006579C8"/>
    <w:rsid w:val="00657E81"/>
    <w:rsid w:val="00660303"/>
    <w:rsid w:val="00660829"/>
    <w:rsid w:val="00660CCD"/>
    <w:rsid w:val="00660D2B"/>
    <w:rsid w:val="00661968"/>
    <w:rsid w:val="00663226"/>
    <w:rsid w:val="0066328C"/>
    <w:rsid w:val="0066333F"/>
    <w:rsid w:val="00663956"/>
    <w:rsid w:val="006644F5"/>
    <w:rsid w:val="006646A8"/>
    <w:rsid w:val="00664A74"/>
    <w:rsid w:val="00665A6C"/>
    <w:rsid w:val="00665BC4"/>
    <w:rsid w:val="00665F16"/>
    <w:rsid w:val="0066642A"/>
    <w:rsid w:val="00666988"/>
    <w:rsid w:val="00666B9A"/>
    <w:rsid w:val="00666D7E"/>
    <w:rsid w:val="006672D4"/>
    <w:rsid w:val="00667465"/>
    <w:rsid w:val="006677A6"/>
    <w:rsid w:val="00667BD0"/>
    <w:rsid w:val="00667BFC"/>
    <w:rsid w:val="00667D6E"/>
    <w:rsid w:val="00667F60"/>
    <w:rsid w:val="00667FC7"/>
    <w:rsid w:val="0067002B"/>
    <w:rsid w:val="006704A0"/>
    <w:rsid w:val="00670B1F"/>
    <w:rsid w:val="00670BFC"/>
    <w:rsid w:val="006710D2"/>
    <w:rsid w:val="006719EA"/>
    <w:rsid w:val="006721BB"/>
    <w:rsid w:val="00672F4D"/>
    <w:rsid w:val="006734AB"/>
    <w:rsid w:val="0067424C"/>
    <w:rsid w:val="00674286"/>
    <w:rsid w:val="006755D0"/>
    <w:rsid w:val="00675C9A"/>
    <w:rsid w:val="006762A0"/>
    <w:rsid w:val="00676348"/>
    <w:rsid w:val="0067690D"/>
    <w:rsid w:val="00676AB9"/>
    <w:rsid w:val="00676B38"/>
    <w:rsid w:val="006777E8"/>
    <w:rsid w:val="0068007B"/>
    <w:rsid w:val="00680A22"/>
    <w:rsid w:val="00680B09"/>
    <w:rsid w:val="00680F66"/>
    <w:rsid w:val="006810CE"/>
    <w:rsid w:val="006812E3"/>
    <w:rsid w:val="00681848"/>
    <w:rsid w:val="00681862"/>
    <w:rsid w:val="006819DD"/>
    <w:rsid w:val="00681BC3"/>
    <w:rsid w:val="00681E08"/>
    <w:rsid w:val="00682362"/>
    <w:rsid w:val="00682405"/>
    <w:rsid w:val="00682C91"/>
    <w:rsid w:val="0068325D"/>
    <w:rsid w:val="00683889"/>
    <w:rsid w:val="00684478"/>
    <w:rsid w:val="00684DCB"/>
    <w:rsid w:val="0068590C"/>
    <w:rsid w:val="00685C5F"/>
    <w:rsid w:val="00685E07"/>
    <w:rsid w:val="00686394"/>
    <w:rsid w:val="00686563"/>
    <w:rsid w:val="006869A9"/>
    <w:rsid w:val="006869FE"/>
    <w:rsid w:val="006905C5"/>
    <w:rsid w:val="006906E5"/>
    <w:rsid w:val="006908BF"/>
    <w:rsid w:val="00691468"/>
    <w:rsid w:val="00691597"/>
    <w:rsid w:val="00691AD9"/>
    <w:rsid w:val="00691CA1"/>
    <w:rsid w:val="00692435"/>
    <w:rsid w:val="00692603"/>
    <w:rsid w:val="00692A30"/>
    <w:rsid w:val="00692C57"/>
    <w:rsid w:val="00692F1A"/>
    <w:rsid w:val="00693C4E"/>
    <w:rsid w:val="006940FB"/>
    <w:rsid w:val="006942D8"/>
    <w:rsid w:val="006948F7"/>
    <w:rsid w:val="00694A14"/>
    <w:rsid w:val="00694CEC"/>
    <w:rsid w:val="00694D4A"/>
    <w:rsid w:val="006951BE"/>
    <w:rsid w:val="006955A2"/>
    <w:rsid w:val="006957E0"/>
    <w:rsid w:val="00695AC2"/>
    <w:rsid w:val="0069644D"/>
    <w:rsid w:val="00696495"/>
    <w:rsid w:val="006966B9"/>
    <w:rsid w:val="00696C2F"/>
    <w:rsid w:val="00696F46"/>
    <w:rsid w:val="006971E3"/>
    <w:rsid w:val="0069724F"/>
    <w:rsid w:val="006972EA"/>
    <w:rsid w:val="006973A4"/>
    <w:rsid w:val="00697591"/>
    <w:rsid w:val="006975E4"/>
    <w:rsid w:val="0069760F"/>
    <w:rsid w:val="00697767"/>
    <w:rsid w:val="00697B4F"/>
    <w:rsid w:val="00697CB7"/>
    <w:rsid w:val="006A0DBF"/>
    <w:rsid w:val="006A0E9B"/>
    <w:rsid w:val="006A0FA8"/>
    <w:rsid w:val="006A120D"/>
    <w:rsid w:val="006A1AF8"/>
    <w:rsid w:val="006A1EE1"/>
    <w:rsid w:val="006A2807"/>
    <w:rsid w:val="006A2C47"/>
    <w:rsid w:val="006A2DF9"/>
    <w:rsid w:val="006A3840"/>
    <w:rsid w:val="006A387C"/>
    <w:rsid w:val="006A3D75"/>
    <w:rsid w:val="006A3E1D"/>
    <w:rsid w:val="006A3E4B"/>
    <w:rsid w:val="006A44D9"/>
    <w:rsid w:val="006A48E4"/>
    <w:rsid w:val="006A52EE"/>
    <w:rsid w:val="006A560C"/>
    <w:rsid w:val="006A62E1"/>
    <w:rsid w:val="006A6525"/>
    <w:rsid w:val="006A658A"/>
    <w:rsid w:val="006A6B5B"/>
    <w:rsid w:val="006A6FFB"/>
    <w:rsid w:val="006A7161"/>
    <w:rsid w:val="006A78AD"/>
    <w:rsid w:val="006A7C27"/>
    <w:rsid w:val="006A7D6B"/>
    <w:rsid w:val="006B03B4"/>
    <w:rsid w:val="006B03CB"/>
    <w:rsid w:val="006B0414"/>
    <w:rsid w:val="006B10EB"/>
    <w:rsid w:val="006B16FC"/>
    <w:rsid w:val="006B1881"/>
    <w:rsid w:val="006B1CEB"/>
    <w:rsid w:val="006B1F3B"/>
    <w:rsid w:val="006B20F9"/>
    <w:rsid w:val="006B2995"/>
    <w:rsid w:val="006B29C4"/>
    <w:rsid w:val="006B2AD0"/>
    <w:rsid w:val="006B3223"/>
    <w:rsid w:val="006B361A"/>
    <w:rsid w:val="006B3825"/>
    <w:rsid w:val="006B390F"/>
    <w:rsid w:val="006B3940"/>
    <w:rsid w:val="006B39E8"/>
    <w:rsid w:val="006B408A"/>
    <w:rsid w:val="006B465A"/>
    <w:rsid w:val="006B4920"/>
    <w:rsid w:val="006B4ABC"/>
    <w:rsid w:val="006B4EA6"/>
    <w:rsid w:val="006B5B58"/>
    <w:rsid w:val="006B5FAF"/>
    <w:rsid w:val="006B60A3"/>
    <w:rsid w:val="006B64BD"/>
    <w:rsid w:val="006B66E0"/>
    <w:rsid w:val="006B6ADE"/>
    <w:rsid w:val="006B720C"/>
    <w:rsid w:val="006B7632"/>
    <w:rsid w:val="006B775F"/>
    <w:rsid w:val="006B7EFE"/>
    <w:rsid w:val="006B7FB3"/>
    <w:rsid w:val="006C03BD"/>
    <w:rsid w:val="006C0C78"/>
    <w:rsid w:val="006C14DB"/>
    <w:rsid w:val="006C1EA5"/>
    <w:rsid w:val="006C218E"/>
    <w:rsid w:val="006C2B0C"/>
    <w:rsid w:val="006C2CCC"/>
    <w:rsid w:val="006C30F1"/>
    <w:rsid w:val="006C3977"/>
    <w:rsid w:val="006C3A73"/>
    <w:rsid w:val="006C3B14"/>
    <w:rsid w:val="006C3DEB"/>
    <w:rsid w:val="006C43B0"/>
    <w:rsid w:val="006C6645"/>
    <w:rsid w:val="006C6A6E"/>
    <w:rsid w:val="006C7C74"/>
    <w:rsid w:val="006D086A"/>
    <w:rsid w:val="006D0971"/>
    <w:rsid w:val="006D1534"/>
    <w:rsid w:val="006D187F"/>
    <w:rsid w:val="006D212B"/>
    <w:rsid w:val="006D265E"/>
    <w:rsid w:val="006D2E66"/>
    <w:rsid w:val="006D2F65"/>
    <w:rsid w:val="006D37A8"/>
    <w:rsid w:val="006D3E76"/>
    <w:rsid w:val="006D44CD"/>
    <w:rsid w:val="006D49EE"/>
    <w:rsid w:val="006D53FA"/>
    <w:rsid w:val="006D5428"/>
    <w:rsid w:val="006D5911"/>
    <w:rsid w:val="006D68A8"/>
    <w:rsid w:val="006D6ED9"/>
    <w:rsid w:val="006D70C2"/>
    <w:rsid w:val="006D711F"/>
    <w:rsid w:val="006D7587"/>
    <w:rsid w:val="006D75E5"/>
    <w:rsid w:val="006D7842"/>
    <w:rsid w:val="006D7EED"/>
    <w:rsid w:val="006E07C1"/>
    <w:rsid w:val="006E0B6E"/>
    <w:rsid w:val="006E0F61"/>
    <w:rsid w:val="006E15AF"/>
    <w:rsid w:val="006E180D"/>
    <w:rsid w:val="006E1B67"/>
    <w:rsid w:val="006E1D22"/>
    <w:rsid w:val="006E20B4"/>
    <w:rsid w:val="006E23E6"/>
    <w:rsid w:val="006E24E0"/>
    <w:rsid w:val="006E2674"/>
    <w:rsid w:val="006E27CF"/>
    <w:rsid w:val="006E2814"/>
    <w:rsid w:val="006E297E"/>
    <w:rsid w:val="006E37E4"/>
    <w:rsid w:val="006E38C7"/>
    <w:rsid w:val="006E3EFD"/>
    <w:rsid w:val="006E4FA4"/>
    <w:rsid w:val="006E524D"/>
    <w:rsid w:val="006E53A3"/>
    <w:rsid w:val="006E593E"/>
    <w:rsid w:val="006E61BC"/>
    <w:rsid w:val="006E62EE"/>
    <w:rsid w:val="006E6991"/>
    <w:rsid w:val="006E715A"/>
    <w:rsid w:val="006E72A6"/>
    <w:rsid w:val="006E73F6"/>
    <w:rsid w:val="006E7750"/>
    <w:rsid w:val="006E7C72"/>
    <w:rsid w:val="006F10AD"/>
    <w:rsid w:val="006F16EF"/>
    <w:rsid w:val="006F17D3"/>
    <w:rsid w:val="006F18AA"/>
    <w:rsid w:val="006F1CCE"/>
    <w:rsid w:val="006F2553"/>
    <w:rsid w:val="006F268A"/>
    <w:rsid w:val="006F2BF5"/>
    <w:rsid w:val="006F3347"/>
    <w:rsid w:val="006F3766"/>
    <w:rsid w:val="006F3C92"/>
    <w:rsid w:val="006F3E7B"/>
    <w:rsid w:val="006F44DF"/>
    <w:rsid w:val="006F4A28"/>
    <w:rsid w:val="006F4C4A"/>
    <w:rsid w:val="006F4E4D"/>
    <w:rsid w:val="006F5135"/>
    <w:rsid w:val="006F5822"/>
    <w:rsid w:val="006F6057"/>
    <w:rsid w:val="006F6355"/>
    <w:rsid w:val="006F63EE"/>
    <w:rsid w:val="006F652C"/>
    <w:rsid w:val="006F6A42"/>
    <w:rsid w:val="006F7094"/>
    <w:rsid w:val="006F7726"/>
    <w:rsid w:val="006F7E12"/>
    <w:rsid w:val="0070015C"/>
    <w:rsid w:val="0070041E"/>
    <w:rsid w:val="00700FD0"/>
    <w:rsid w:val="00701321"/>
    <w:rsid w:val="00701718"/>
    <w:rsid w:val="00702739"/>
    <w:rsid w:val="00702D85"/>
    <w:rsid w:val="00702F3F"/>
    <w:rsid w:val="0070368B"/>
    <w:rsid w:val="00704375"/>
    <w:rsid w:val="007053FF"/>
    <w:rsid w:val="00705B13"/>
    <w:rsid w:val="00705E4A"/>
    <w:rsid w:val="00705F33"/>
    <w:rsid w:val="00705FFA"/>
    <w:rsid w:val="0070630A"/>
    <w:rsid w:val="00706BE3"/>
    <w:rsid w:val="00707382"/>
    <w:rsid w:val="00707A22"/>
    <w:rsid w:val="00707D9E"/>
    <w:rsid w:val="00710710"/>
    <w:rsid w:val="00710D9A"/>
    <w:rsid w:val="00710E36"/>
    <w:rsid w:val="00710F18"/>
    <w:rsid w:val="00711021"/>
    <w:rsid w:val="00711D71"/>
    <w:rsid w:val="00712B53"/>
    <w:rsid w:val="0071326B"/>
    <w:rsid w:val="007132CA"/>
    <w:rsid w:val="00713306"/>
    <w:rsid w:val="007134A8"/>
    <w:rsid w:val="00713692"/>
    <w:rsid w:val="00713AA5"/>
    <w:rsid w:val="00713C7D"/>
    <w:rsid w:val="00714B98"/>
    <w:rsid w:val="00714B99"/>
    <w:rsid w:val="00714FC4"/>
    <w:rsid w:val="00715B88"/>
    <w:rsid w:val="00715C5F"/>
    <w:rsid w:val="00715D3C"/>
    <w:rsid w:val="00715E83"/>
    <w:rsid w:val="00715E94"/>
    <w:rsid w:val="007163FA"/>
    <w:rsid w:val="00716479"/>
    <w:rsid w:val="007167BA"/>
    <w:rsid w:val="00717168"/>
    <w:rsid w:val="00717295"/>
    <w:rsid w:val="00717458"/>
    <w:rsid w:val="007176C3"/>
    <w:rsid w:val="00717D5C"/>
    <w:rsid w:val="00717E45"/>
    <w:rsid w:val="007204BB"/>
    <w:rsid w:val="007205DC"/>
    <w:rsid w:val="00720888"/>
    <w:rsid w:val="00720EEF"/>
    <w:rsid w:val="0072190C"/>
    <w:rsid w:val="00721978"/>
    <w:rsid w:val="00721AE4"/>
    <w:rsid w:val="00721BEA"/>
    <w:rsid w:val="00721CA4"/>
    <w:rsid w:val="00721F34"/>
    <w:rsid w:val="0072253C"/>
    <w:rsid w:val="007227E0"/>
    <w:rsid w:val="0072285E"/>
    <w:rsid w:val="0072288C"/>
    <w:rsid w:val="007228B3"/>
    <w:rsid w:val="0072409F"/>
    <w:rsid w:val="007244EC"/>
    <w:rsid w:val="0072473D"/>
    <w:rsid w:val="00724ADE"/>
    <w:rsid w:val="00724EC4"/>
    <w:rsid w:val="0072506F"/>
    <w:rsid w:val="0072599B"/>
    <w:rsid w:val="00725A1C"/>
    <w:rsid w:val="00725A73"/>
    <w:rsid w:val="0072609A"/>
    <w:rsid w:val="00726BE9"/>
    <w:rsid w:val="00726DC9"/>
    <w:rsid w:val="00726EA8"/>
    <w:rsid w:val="00727323"/>
    <w:rsid w:val="007277CC"/>
    <w:rsid w:val="0072784F"/>
    <w:rsid w:val="00727E01"/>
    <w:rsid w:val="0073018F"/>
    <w:rsid w:val="00730595"/>
    <w:rsid w:val="007307DF"/>
    <w:rsid w:val="00730A58"/>
    <w:rsid w:val="00730BBC"/>
    <w:rsid w:val="00730E8D"/>
    <w:rsid w:val="00730EA5"/>
    <w:rsid w:val="00731001"/>
    <w:rsid w:val="0073184F"/>
    <w:rsid w:val="00731E67"/>
    <w:rsid w:val="00731F70"/>
    <w:rsid w:val="00732339"/>
    <w:rsid w:val="00732438"/>
    <w:rsid w:val="007324E0"/>
    <w:rsid w:val="007325A7"/>
    <w:rsid w:val="00732919"/>
    <w:rsid w:val="00732943"/>
    <w:rsid w:val="00732DEB"/>
    <w:rsid w:val="00733184"/>
    <w:rsid w:val="007331FA"/>
    <w:rsid w:val="007332A2"/>
    <w:rsid w:val="00733C1C"/>
    <w:rsid w:val="00733C97"/>
    <w:rsid w:val="007340EE"/>
    <w:rsid w:val="007341BD"/>
    <w:rsid w:val="00734211"/>
    <w:rsid w:val="00734532"/>
    <w:rsid w:val="007351EA"/>
    <w:rsid w:val="00735CD6"/>
    <w:rsid w:val="007364DF"/>
    <w:rsid w:val="0073660C"/>
    <w:rsid w:val="00736BC1"/>
    <w:rsid w:val="00736BF0"/>
    <w:rsid w:val="00736FAD"/>
    <w:rsid w:val="00736FBE"/>
    <w:rsid w:val="00737826"/>
    <w:rsid w:val="007379A0"/>
    <w:rsid w:val="00737D10"/>
    <w:rsid w:val="00737D91"/>
    <w:rsid w:val="00737F3A"/>
    <w:rsid w:val="007400E1"/>
    <w:rsid w:val="00740387"/>
    <w:rsid w:val="00740670"/>
    <w:rsid w:val="007407FE"/>
    <w:rsid w:val="00741035"/>
    <w:rsid w:val="00741920"/>
    <w:rsid w:val="00741E00"/>
    <w:rsid w:val="00741E24"/>
    <w:rsid w:val="00741FBC"/>
    <w:rsid w:val="00742386"/>
    <w:rsid w:val="00742412"/>
    <w:rsid w:val="0074243A"/>
    <w:rsid w:val="00743A62"/>
    <w:rsid w:val="00743D29"/>
    <w:rsid w:val="007443F8"/>
    <w:rsid w:val="00744A17"/>
    <w:rsid w:val="00744ADC"/>
    <w:rsid w:val="00744BDE"/>
    <w:rsid w:val="0074525F"/>
    <w:rsid w:val="00745530"/>
    <w:rsid w:val="00745732"/>
    <w:rsid w:val="00745787"/>
    <w:rsid w:val="007458CD"/>
    <w:rsid w:val="00745B4E"/>
    <w:rsid w:val="007464A1"/>
    <w:rsid w:val="00746585"/>
    <w:rsid w:val="00746679"/>
    <w:rsid w:val="00746B13"/>
    <w:rsid w:val="00746BCD"/>
    <w:rsid w:val="00746DFA"/>
    <w:rsid w:val="00747DB3"/>
    <w:rsid w:val="00750151"/>
    <w:rsid w:val="00750303"/>
    <w:rsid w:val="007518AE"/>
    <w:rsid w:val="007518EA"/>
    <w:rsid w:val="0075198B"/>
    <w:rsid w:val="00751A45"/>
    <w:rsid w:val="00751CA8"/>
    <w:rsid w:val="00751D25"/>
    <w:rsid w:val="0075253A"/>
    <w:rsid w:val="00753070"/>
    <w:rsid w:val="007530E8"/>
    <w:rsid w:val="007531C4"/>
    <w:rsid w:val="00753311"/>
    <w:rsid w:val="00753695"/>
    <w:rsid w:val="00753D65"/>
    <w:rsid w:val="007556EA"/>
    <w:rsid w:val="00755B23"/>
    <w:rsid w:val="00755E0F"/>
    <w:rsid w:val="007561FB"/>
    <w:rsid w:val="00756392"/>
    <w:rsid w:val="007569A5"/>
    <w:rsid w:val="00756C78"/>
    <w:rsid w:val="0075721A"/>
    <w:rsid w:val="007574CC"/>
    <w:rsid w:val="00757D82"/>
    <w:rsid w:val="00757E42"/>
    <w:rsid w:val="00757E55"/>
    <w:rsid w:val="00757EC3"/>
    <w:rsid w:val="007601CD"/>
    <w:rsid w:val="00760305"/>
    <w:rsid w:val="0076070E"/>
    <w:rsid w:val="007611FA"/>
    <w:rsid w:val="0076171B"/>
    <w:rsid w:val="00762291"/>
    <w:rsid w:val="007628B0"/>
    <w:rsid w:val="00762C5A"/>
    <w:rsid w:val="007645A4"/>
    <w:rsid w:val="007647CF"/>
    <w:rsid w:val="00764938"/>
    <w:rsid w:val="00764D7A"/>
    <w:rsid w:val="00765321"/>
    <w:rsid w:val="0076584C"/>
    <w:rsid w:val="0076652F"/>
    <w:rsid w:val="007665A1"/>
    <w:rsid w:val="0076689B"/>
    <w:rsid w:val="00767330"/>
    <w:rsid w:val="007677F2"/>
    <w:rsid w:val="0077093B"/>
    <w:rsid w:val="00770B91"/>
    <w:rsid w:val="00770E74"/>
    <w:rsid w:val="007715F0"/>
    <w:rsid w:val="00772742"/>
    <w:rsid w:val="007732CD"/>
    <w:rsid w:val="00773415"/>
    <w:rsid w:val="0077382B"/>
    <w:rsid w:val="00773CCA"/>
    <w:rsid w:val="00774155"/>
    <w:rsid w:val="0077427D"/>
    <w:rsid w:val="007747A3"/>
    <w:rsid w:val="00774C67"/>
    <w:rsid w:val="00774D43"/>
    <w:rsid w:val="00774EE9"/>
    <w:rsid w:val="00775169"/>
    <w:rsid w:val="0077583C"/>
    <w:rsid w:val="00775959"/>
    <w:rsid w:val="00775FA2"/>
    <w:rsid w:val="0077666E"/>
    <w:rsid w:val="00776B19"/>
    <w:rsid w:val="00777255"/>
    <w:rsid w:val="0077729D"/>
    <w:rsid w:val="0077756E"/>
    <w:rsid w:val="00777D5D"/>
    <w:rsid w:val="00777F95"/>
    <w:rsid w:val="007800C3"/>
    <w:rsid w:val="00781308"/>
    <w:rsid w:val="0078159A"/>
    <w:rsid w:val="007816BF"/>
    <w:rsid w:val="00781B18"/>
    <w:rsid w:val="00781F71"/>
    <w:rsid w:val="00782152"/>
    <w:rsid w:val="007827C6"/>
    <w:rsid w:val="00782817"/>
    <w:rsid w:val="0078292B"/>
    <w:rsid w:val="007829DA"/>
    <w:rsid w:val="007836A2"/>
    <w:rsid w:val="00783867"/>
    <w:rsid w:val="00783E75"/>
    <w:rsid w:val="0078442A"/>
    <w:rsid w:val="007847E6"/>
    <w:rsid w:val="00784C39"/>
    <w:rsid w:val="0078568D"/>
    <w:rsid w:val="0078598D"/>
    <w:rsid w:val="0078673C"/>
    <w:rsid w:val="00786C4D"/>
    <w:rsid w:val="007871E1"/>
    <w:rsid w:val="0079027D"/>
    <w:rsid w:val="00790D0A"/>
    <w:rsid w:val="007911E9"/>
    <w:rsid w:val="0079178E"/>
    <w:rsid w:val="00791C8E"/>
    <w:rsid w:val="00791FE4"/>
    <w:rsid w:val="00792A6D"/>
    <w:rsid w:val="00792B33"/>
    <w:rsid w:val="00792DB5"/>
    <w:rsid w:val="0079344D"/>
    <w:rsid w:val="00793FE4"/>
    <w:rsid w:val="0079408B"/>
    <w:rsid w:val="007944E0"/>
    <w:rsid w:val="0079518A"/>
    <w:rsid w:val="00795EE9"/>
    <w:rsid w:val="00797374"/>
    <w:rsid w:val="00797544"/>
    <w:rsid w:val="00797CED"/>
    <w:rsid w:val="007A0A34"/>
    <w:rsid w:val="007A0C6C"/>
    <w:rsid w:val="007A0D4E"/>
    <w:rsid w:val="007A0FE5"/>
    <w:rsid w:val="007A127E"/>
    <w:rsid w:val="007A1E03"/>
    <w:rsid w:val="007A1E22"/>
    <w:rsid w:val="007A1E64"/>
    <w:rsid w:val="007A1E8A"/>
    <w:rsid w:val="007A1F68"/>
    <w:rsid w:val="007A223B"/>
    <w:rsid w:val="007A27B8"/>
    <w:rsid w:val="007A3190"/>
    <w:rsid w:val="007A38BC"/>
    <w:rsid w:val="007A3F9D"/>
    <w:rsid w:val="007A43AB"/>
    <w:rsid w:val="007A4463"/>
    <w:rsid w:val="007A4B49"/>
    <w:rsid w:val="007A5200"/>
    <w:rsid w:val="007A53CC"/>
    <w:rsid w:val="007A54B4"/>
    <w:rsid w:val="007A5731"/>
    <w:rsid w:val="007A5E4E"/>
    <w:rsid w:val="007A61DF"/>
    <w:rsid w:val="007A6726"/>
    <w:rsid w:val="007A6A07"/>
    <w:rsid w:val="007A6B0B"/>
    <w:rsid w:val="007A6C71"/>
    <w:rsid w:val="007A6FFA"/>
    <w:rsid w:val="007A789E"/>
    <w:rsid w:val="007B06ED"/>
    <w:rsid w:val="007B09BF"/>
    <w:rsid w:val="007B10E6"/>
    <w:rsid w:val="007B1968"/>
    <w:rsid w:val="007B19C1"/>
    <w:rsid w:val="007B1A0E"/>
    <w:rsid w:val="007B1AB0"/>
    <w:rsid w:val="007B1AB6"/>
    <w:rsid w:val="007B22BB"/>
    <w:rsid w:val="007B26E0"/>
    <w:rsid w:val="007B286F"/>
    <w:rsid w:val="007B2AEB"/>
    <w:rsid w:val="007B2D71"/>
    <w:rsid w:val="007B3840"/>
    <w:rsid w:val="007B38E0"/>
    <w:rsid w:val="007B3F59"/>
    <w:rsid w:val="007B4899"/>
    <w:rsid w:val="007B5417"/>
    <w:rsid w:val="007B543E"/>
    <w:rsid w:val="007B5591"/>
    <w:rsid w:val="007B566A"/>
    <w:rsid w:val="007B5DC2"/>
    <w:rsid w:val="007B6A1D"/>
    <w:rsid w:val="007B6F18"/>
    <w:rsid w:val="007B71D6"/>
    <w:rsid w:val="007B74E5"/>
    <w:rsid w:val="007B76B8"/>
    <w:rsid w:val="007B7A2D"/>
    <w:rsid w:val="007B7D26"/>
    <w:rsid w:val="007C0177"/>
    <w:rsid w:val="007C0386"/>
    <w:rsid w:val="007C0A87"/>
    <w:rsid w:val="007C0D53"/>
    <w:rsid w:val="007C0F24"/>
    <w:rsid w:val="007C137F"/>
    <w:rsid w:val="007C13FA"/>
    <w:rsid w:val="007C15E4"/>
    <w:rsid w:val="007C1E87"/>
    <w:rsid w:val="007C25D4"/>
    <w:rsid w:val="007C27E6"/>
    <w:rsid w:val="007C387C"/>
    <w:rsid w:val="007C3CB6"/>
    <w:rsid w:val="007C4138"/>
    <w:rsid w:val="007C4709"/>
    <w:rsid w:val="007C47FC"/>
    <w:rsid w:val="007C489D"/>
    <w:rsid w:val="007C4EC4"/>
    <w:rsid w:val="007C5023"/>
    <w:rsid w:val="007C55C6"/>
    <w:rsid w:val="007C55D7"/>
    <w:rsid w:val="007C5A04"/>
    <w:rsid w:val="007C5F02"/>
    <w:rsid w:val="007C61FF"/>
    <w:rsid w:val="007C623E"/>
    <w:rsid w:val="007C677C"/>
    <w:rsid w:val="007C6B34"/>
    <w:rsid w:val="007C71A1"/>
    <w:rsid w:val="007C7739"/>
    <w:rsid w:val="007C7E1D"/>
    <w:rsid w:val="007C7E3C"/>
    <w:rsid w:val="007D0C61"/>
    <w:rsid w:val="007D0E82"/>
    <w:rsid w:val="007D11E8"/>
    <w:rsid w:val="007D134F"/>
    <w:rsid w:val="007D1FF5"/>
    <w:rsid w:val="007D2CE6"/>
    <w:rsid w:val="007D33A4"/>
    <w:rsid w:val="007D3903"/>
    <w:rsid w:val="007D3A7D"/>
    <w:rsid w:val="007D3A9B"/>
    <w:rsid w:val="007D4025"/>
    <w:rsid w:val="007D40CA"/>
    <w:rsid w:val="007D44B9"/>
    <w:rsid w:val="007D46C1"/>
    <w:rsid w:val="007D78EC"/>
    <w:rsid w:val="007D799A"/>
    <w:rsid w:val="007D7F21"/>
    <w:rsid w:val="007E020B"/>
    <w:rsid w:val="007E023E"/>
    <w:rsid w:val="007E0405"/>
    <w:rsid w:val="007E0566"/>
    <w:rsid w:val="007E08AA"/>
    <w:rsid w:val="007E1315"/>
    <w:rsid w:val="007E1671"/>
    <w:rsid w:val="007E1C71"/>
    <w:rsid w:val="007E1FD5"/>
    <w:rsid w:val="007E22F5"/>
    <w:rsid w:val="007E233D"/>
    <w:rsid w:val="007E243C"/>
    <w:rsid w:val="007E273E"/>
    <w:rsid w:val="007E2B80"/>
    <w:rsid w:val="007E2BB2"/>
    <w:rsid w:val="007E2D65"/>
    <w:rsid w:val="007E353C"/>
    <w:rsid w:val="007E3633"/>
    <w:rsid w:val="007E3FCF"/>
    <w:rsid w:val="007E50B1"/>
    <w:rsid w:val="007E53F1"/>
    <w:rsid w:val="007E5526"/>
    <w:rsid w:val="007E5AA1"/>
    <w:rsid w:val="007E5FFC"/>
    <w:rsid w:val="007E632A"/>
    <w:rsid w:val="007E67BB"/>
    <w:rsid w:val="007E7EF3"/>
    <w:rsid w:val="007F0955"/>
    <w:rsid w:val="007F118C"/>
    <w:rsid w:val="007F127D"/>
    <w:rsid w:val="007F1428"/>
    <w:rsid w:val="007F1B42"/>
    <w:rsid w:val="007F2215"/>
    <w:rsid w:val="007F2221"/>
    <w:rsid w:val="007F238F"/>
    <w:rsid w:val="007F2494"/>
    <w:rsid w:val="007F2C2A"/>
    <w:rsid w:val="007F31E5"/>
    <w:rsid w:val="007F3AAE"/>
    <w:rsid w:val="007F45BF"/>
    <w:rsid w:val="007F4E09"/>
    <w:rsid w:val="007F4ECC"/>
    <w:rsid w:val="007F510A"/>
    <w:rsid w:val="007F5261"/>
    <w:rsid w:val="007F532E"/>
    <w:rsid w:val="007F5D73"/>
    <w:rsid w:val="007F5DB6"/>
    <w:rsid w:val="007F5E0E"/>
    <w:rsid w:val="007F5EDE"/>
    <w:rsid w:val="007F634F"/>
    <w:rsid w:val="007F6730"/>
    <w:rsid w:val="007F67C0"/>
    <w:rsid w:val="007F7065"/>
    <w:rsid w:val="007F7643"/>
    <w:rsid w:val="007F7B9F"/>
    <w:rsid w:val="007F7E57"/>
    <w:rsid w:val="007F7F25"/>
    <w:rsid w:val="007F7F76"/>
    <w:rsid w:val="00800880"/>
    <w:rsid w:val="00800887"/>
    <w:rsid w:val="00800D19"/>
    <w:rsid w:val="00801FC7"/>
    <w:rsid w:val="0080215D"/>
    <w:rsid w:val="0080270E"/>
    <w:rsid w:val="00803049"/>
    <w:rsid w:val="0080317D"/>
    <w:rsid w:val="00803526"/>
    <w:rsid w:val="0080352D"/>
    <w:rsid w:val="0080368D"/>
    <w:rsid w:val="00803AA4"/>
    <w:rsid w:val="00803FAC"/>
    <w:rsid w:val="008040B3"/>
    <w:rsid w:val="00804875"/>
    <w:rsid w:val="00804B9B"/>
    <w:rsid w:val="00804F65"/>
    <w:rsid w:val="00805179"/>
    <w:rsid w:val="008051F3"/>
    <w:rsid w:val="00805333"/>
    <w:rsid w:val="008058E8"/>
    <w:rsid w:val="0080615D"/>
    <w:rsid w:val="008061F0"/>
    <w:rsid w:val="0080627D"/>
    <w:rsid w:val="0080642C"/>
    <w:rsid w:val="00806BE3"/>
    <w:rsid w:val="00806C7E"/>
    <w:rsid w:val="00806FA7"/>
    <w:rsid w:val="0080744F"/>
    <w:rsid w:val="00807701"/>
    <w:rsid w:val="00810761"/>
    <w:rsid w:val="00810B5E"/>
    <w:rsid w:val="008112F4"/>
    <w:rsid w:val="00811338"/>
    <w:rsid w:val="00811381"/>
    <w:rsid w:val="00811D76"/>
    <w:rsid w:val="008125CB"/>
    <w:rsid w:val="0081371E"/>
    <w:rsid w:val="00813C3C"/>
    <w:rsid w:val="00813E0B"/>
    <w:rsid w:val="00813EC0"/>
    <w:rsid w:val="00814A35"/>
    <w:rsid w:val="00814C91"/>
    <w:rsid w:val="0081533A"/>
    <w:rsid w:val="00815B9D"/>
    <w:rsid w:val="00815F05"/>
    <w:rsid w:val="008164FD"/>
    <w:rsid w:val="0081663C"/>
    <w:rsid w:val="0081670B"/>
    <w:rsid w:val="008167BD"/>
    <w:rsid w:val="00816BD4"/>
    <w:rsid w:val="00817837"/>
    <w:rsid w:val="008178BB"/>
    <w:rsid w:val="008201D2"/>
    <w:rsid w:val="0082066A"/>
    <w:rsid w:val="0082080B"/>
    <w:rsid w:val="00820C9E"/>
    <w:rsid w:val="00821DB5"/>
    <w:rsid w:val="0082365A"/>
    <w:rsid w:val="00823942"/>
    <w:rsid w:val="0082449F"/>
    <w:rsid w:val="00824D66"/>
    <w:rsid w:val="0082539C"/>
    <w:rsid w:val="00825849"/>
    <w:rsid w:val="00825D85"/>
    <w:rsid w:val="00825E60"/>
    <w:rsid w:val="00826148"/>
    <w:rsid w:val="00826553"/>
    <w:rsid w:val="008266C6"/>
    <w:rsid w:val="00826828"/>
    <w:rsid w:val="00827114"/>
    <w:rsid w:val="0082727C"/>
    <w:rsid w:val="00827D9F"/>
    <w:rsid w:val="0083025E"/>
    <w:rsid w:val="00830C12"/>
    <w:rsid w:val="0083109D"/>
    <w:rsid w:val="00831440"/>
    <w:rsid w:val="008316BA"/>
    <w:rsid w:val="00831A19"/>
    <w:rsid w:val="00832524"/>
    <w:rsid w:val="00832A19"/>
    <w:rsid w:val="008332DB"/>
    <w:rsid w:val="00833F5E"/>
    <w:rsid w:val="00833FBE"/>
    <w:rsid w:val="00834DF8"/>
    <w:rsid w:val="00834F18"/>
    <w:rsid w:val="0083594F"/>
    <w:rsid w:val="008367BA"/>
    <w:rsid w:val="0083681A"/>
    <w:rsid w:val="00836DB1"/>
    <w:rsid w:val="0083723D"/>
    <w:rsid w:val="00837B50"/>
    <w:rsid w:val="0084115C"/>
    <w:rsid w:val="008417EE"/>
    <w:rsid w:val="00842364"/>
    <w:rsid w:val="008423FC"/>
    <w:rsid w:val="00842996"/>
    <w:rsid w:val="00842B5B"/>
    <w:rsid w:val="00843183"/>
    <w:rsid w:val="0084345A"/>
    <w:rsid w:val="008438E1"/>
    <w:rsid w:val="00844246"/>
    <w:rsid w:val="008449CD"/>
    <w:rsid w:val="00844A36"/>
    <w:rsid w:val="00844C64"/>
    <w:rsid w:val="00844F82"/>
    <w:rsid w:val="00845BBA"/>
    <w:rsid w:val="00846217"/>
    <w:rsid w:val="00847371"/>
    <w:rsid w:val="008474E9"/>
    <w:rsid w:val="0084786F"/>
    <w:rsid w:val="008503FF"/>
    <w:rsid w:val="008508E4"/>
    <w:rsid w:val="00851220"/>
    <w:rsid w:val="00851503"/>
    <w:rsid w:val="00851835"/>
    <w:rsid w:val="00851DFE"/>
    <w:rsid w:val="00852271"/>
    <w:rsid w:val="008527EC"/>
    <w:rsid w:val="0085295F"/>
    <w:rsid w:val="008535B2"/>
    <w:rsid w:val="008535F9"/>
    <w:rsid w:val="0085403E"/>
    <w:rsid w:val="00854301"/>
    <w:rsid w:val="008546A9"/>
    <w:rsid w:val="0085474A"/>
    <w:rsid w:val="008549C9"/>
    <w:rsid w:val="00854E42"/>
    <w:rsid w:val="008553D7"/>
    <w:rsid w:val="00855578"/>
    <w:rsid w:val="0085557C"/>
    <w:rsid w:val="008559F7"/>
    <w:rsid w:val="00855E7B"/>
    <w:rsid w:val="0085612E"/>
    <w:rsid w:val="008563CA"/>
    <w:rsid w:val="00856608"/>
    <w:rsid w:val="008567C0"/>
    <w:rsid w:val="00856CB0"/>
    <w:rsid w:val="00857C3E"/>
    <w:rsid w:val="0086001E"/>
    <w:rsid w:val="00860436"/>
    <w:rsid w:val="00860CBE"/>
    <w:rsid w:val="00861B3C"/>
    <w:rsid w:val="00861E11"/>
    <w:rsid w:val="008620BC"/>
    <w:rsid w:val="00862548"/>
    <w:rsid w:val="00862839"/>
    <w:rsid w:val="008632BE"/>
    <w:rsid w:val="008634EF"/>
    <w:rsid w:val="00863622"/>
    <w:rsid w:val="00863F2E"/>
    <w:rsid w:val="008640BC"/>
    <w:rsid w:val="008654D7"/>
    <w:rsid w:val="00865EDC"/>
    <w:rsid w:val="00866254"/>
    <w:rsid w:val="00866616"/>
    <w:rsid w:val="00867FD8"/>
    <w:rsid w:val="00870032"/>
    <w:rsid w:val="008702FA"/>
    <w:rsid w:val="00870351"/>
    <w:rsid w:val="008704A6"/>
    <w:rsid w:val="00870B3E"/>
    <w:rsid w:val="00870BC1"/>
    <w:rsid w:val="00870E89"/>
    <w:rsid w:val="0087114E"/>
    <w:rsid w:val="00871180"/>
    <w:rsid w:val="0087178E"/>
    <w:rsid w:val="008718D9"/>
    <w:rsid w:val="00871A98"/>
    <w:rsid w:val="00871EE2"/>
    <w:rsid w:val="0087211A"/>
    <w:rsid w:val="0087268D"/>
    <w:rsid w:val="00872BDF"/>
    <w:rsid w:val="008732D1"/>
    <w:rsid w:val="00873860"/>
    <w:rsid w:val="008742C3"/>
    <w:rsid w:val="0087477C"/>
    <w:rsid w:val="008753CF"/>
    <w:rsid w:val="008767ED"/>
    <w:rsid w:val="00876D01"/>
    <w:rsid w:val="00877395"/>
    <w:rsid w:val="00877BFB"/>
    <w:rsid w:val="00877E5F"/>
    <w:rsid w:val="008804DC"/>
    <w:rsid w:val="00880526"/>
    <w:rsid w:val="008808A0"/>
    <w:rsid w:val="00882088"/>
    <w:rsid w:val="008827F9"/>
    <w:rsid w:val="00882848"/>
    <w:rsid w:val="008830B8"/>
    <w:rsid w:val="008841AD"/>
    <w:rsid w:val="00884704"/>
    <w:rsid w:val="008847C4"/>
    <w:rsid w:val="00885154"/>
    <w:rsid w:val="00885340"/>
    <w:rsid w:val="00885709"/>
    <w:rsid w:val="00885CAC"/>
    <w:rsid w:val="00885CF5"/>
    <w:rsid w:val="00885E5D"/>
    <w:rsid w:val="0088736E"/>
    <w:rsid w:val="00887A15"/>
    <w:rsid w:val="00887EBD"/>
    <w:rsid w:val="00887ED4"/>
    <w:rsid w:val="0089046A"/>
    <w:rsid w:val="0089046B"/>
    <w:rsid w:val="008908C5"/>
    <w:rsid w:val="00890A03"/>
    <w:rsid w:val="00890BDC"/>
    <w:rsid w:val="008911F4"/>
    <w:rsid w:val="0089120D"/>
    <w:rsid w:val="00891553"/>
    <w:rsid w:val="00891959"/>
    <w:rsid w:val="00891A12"/>
    <w:rsid w:val="00891E97"/>
    <w:rsid w:val="0089289F"/>
    <w:rsid w:val="00892B3D"/>
    <w:rsid w:val="00892D03"/>
    <w:rsid w:val="0089308D"/>
    <w:rsid w:val="00893BF9"/>
    <w:rsid w:val="00893E49"/>
    <w:rsid w:val="0089425F"/>
    <w:rsid w:val="0089486C"/>
    <w:rsid w:val="00894B62"/>
    <w:rsid w:val="00894E60"/>
    <w:rsid w:val="0089552F"/>
    <w:rsid w:val="008955E5"/>
    <w:rsid w:val="00895B30"/>
    <w:rsid w:val="00896360"/>
    <w:rsid w:val="00896622"/>
    <w:rsid w:val="008968D9"/>
    <w:rsid w:val="008969C9"/>
    <w:rsid w:val="00896E75"/>
    <w:rsid w:val="008971EB"/>
    <w:rsid w:val="00897522"/>
    <w:rsid w:val="008A0505"/>
    <w:rsid w:val="008A06AC"/>
    <w:rsid w:val="008A0B3F"/>
    <w:rsid w:val="008A0E98"/>
    <w:rsid w:val="008A10D9"/>
    <w:rsid w:val="008A1283"/>
    <w:rsid w:val="008A16A6"/>
    <w:rsid w:val="008A1CDA"/>
    <w:rsid w:val="008A205A"/>
    <w:rsid w:val="008A2109"/>
    <w:rsid w:val="008A216B"/>
    <w:rsid w:val="008A26E8"/>
    <w:rsid w:val="008A27E9"/>
    <w:rsid w:val="008A379A"/>
    <w:rsid w:val="008A38AE"/>
    <w:rsid w:val="008A398A"/>
    <w:rsid w:val="008A3A3B"/>
    <w:rsid w:val="008A3A60"/>
    <w:rsid w:val="008A3C4C"/>
    <w:rsid w:val="008A498D"/>
    <w:rsid w:val="008A4FAE"/>
    <w:rsid w:val="008A560D"/>
    <w:rsid w:val="008A67F1"/>
    <w:rsid w:val="008A6BC9"/>
    <w:rsid w:val="008A6CB0"/>
    <w:rsid w:val="008A6D49"/>
    <w:rsid w:val="008A6D6D"/>
    <w:rsid w:val="008A6E01"/>
    <w:rsid w:val="008A6F41"/>
    <w:rsid w:val="008A73DA"/>
    <w:rsid w:val="008A764B"/>
    <w:rsid w:val="008A7844"/>
    <w:rsid w:val="008A7B00"/>
    <w:rsid w:val="008A7C68"/>
    <w:rsid w:val="008B09DC"/>
    <w:rsid w:val="008B106D"/>
    <w:rsid w:val="008B12B8"/>
    <w:rsid w:val="008B159D"/>
    <w:rsid w:val="008B162F"/>
    <w:rsid w:val="008B19DA"/>
    <w:rsid w:val="008B2039"/>
    <w:rsid w:val="008B259B"/>
    <w:rsid w:val="008B2D32"/>
    <w:rsid w:val="008B31A9"/>
    <w:rsid w:val="008B3944"/>
    <w:rsid w:val="008B3DA1"/>
    <w:rsid w:val="008B3F41"/>
    <w:rsid w:val="008B4136"/>
    <w:rsid w:val="008B4250"/>
    <w:rsid w:val="008B4B23"/>
    <w:rsid w:val="008B4D39"/>
    <w:rsid w:val="008B59CE"/>
    <w:rsid w:val="008B59E3"/>
    <w:rsid w:val="008B5E30"/>
    <w:rsid w:val="008B6137"/>
    <w:rsid w:val="008B627A"/>
    <w:rsid w:val="008B6784"/>
    <w:rsid w:val="008B69D1"/>
    <w:rsid w:val="008B6FC5"/>
    <w:rsid w:val="008B726B"/>
    <w:rsid w:val="008B7521"/>
    <w:rsid w:val="008B773F"/>
    <w:rsid w:val="008C0043"/>
    <w:rsid w:val="008C0B7C"/>
    <w:rsid w:val="008C12D4"/>
    <w:rsid w:val="008C1B8D"/>
    <w:rsid w:val="008C1F5F"/>
    <w:rsid w:val="008C207B"/>
    <w:rsid w:val="008C21BB"/>
    <w:rsid w:val="008C2DB5"/>
    <w:rsid w:val="008C31EC"/>
    <w:rsid w:val="008C3E14"/>
    <w:rsid w:val="008C415D"/>
    <w:rsid w:val="008C488B"/>
    <w:rsid w:val="008C4C0A"/>
    <w:rsid w:val="008C4DF7"/>
    <w:rsid w:val="008C4E75"/>
    <w:rsid w:val="008C4FCA"/>
    <w:rsid w:val="008C617E"/>
    <w:rsid w:val="008C6731"/>
    <w:rsid w:val="008C68C7"/>
    <w:rsid w:val="008C6B56"/>
    <w:rsid w:val="008C727E"/>
    <w:rsid w:val="008C76D9"/>
    <w:rsid w:val="008C780C"/>
    <w:rsid w:val="008C7B25"/>
    <w:rsid w:val="008C7B8F"/>
    <w:rsid w:val="008C7C64"/>
    <w:rsid w:val="008D0583"/>
    <w:rsid w:val="008D0800"/>
    <w:rsid w:val="008D0830"/>
    <w:rsid w:val="008D0848"/>
    <w:rsid w:val="008D0F55"/>
    <w:rsid w:val="008D164C"/>
    <w:rsid w:val="008D16DF"/>
    <w:rsid w:val="008D1D88"/>
    <w:rsid w:val="008D20A1"/>
    <w:rsid w:val="008D22F5"/>
    <w:rsid w:val="008D26E2"/>
    <w:rsid w:val="008D34B6"/>
    <w:rsid w:val="008D3818"/>
    <w:rsid w:val="008D3A73"/>
    <w:rsid w:val="008D3E9D"/>
    <w:rsid w:val="008D4666"/>
    <w:rsid w:val="008D5111"/>
    <w:rsid w:val="008D574D"/>
    <w:rsid w:val="008D6ACD"/>
    <w:rsid w:val="008D6E8F"/>
    <w:rsid w:val="008D6FB6"/>
    <w:rsid w:val="008D7203"/>
    <w:rsid w:val="008D7B4A"/>
    <w:rsid w:val="008D7C44"/>
    <w:rsid w:val="008E053A"/>
    <w:rsid w:val="008E0BC4"/>
    <w:rsid w:val="008E0CBB"/>
    <w:rsid w:val="008E19A1"/>
    <w:rsid w:val="008E1DC4"/>
    <w:rsid w:val="008E1E46"/>
    <w:rsid w:val="008E1EB1"/>
    <w:rsid w:val="008E288E"/>
    <w:rsid w:val="008E2A0B"/>
    <w:rsid w:val="008E2BE1"/>
    <w:rsid w:val="008E2D33"/>
    <w:rsid w:val="008E2D64"/>
    <w:rsid w:val="008E2E3F"/>
    <w:rsid w:val="008E33CE"/>
    <w:rsid w:val="008E372D"/>
    <w:rsid w:val="008E3EE1"/>
    <w:rsid w:val="008E4052"/>
    <w:rsid w:val="008E4129"/>
    <w:rsid w:val="008E4369"/>
    <w:rsid w:val="008E4424"/>
    <w:rsid w:val="008E444E"/>
    <w:rsid w:val="008E553A"/>
    <w:rsid w:val="008E579B"/>
    <w:rsid w:val="008E5E6F"/>
    <w:rsid w:val="008E607A"/>
    <w:rsid w:val="008E6B7E"/>
    <w:rsid w:val="008E6C93"/>
    <w:rsid w:val="008E6E17"/>
    <w:rsid w:val="008E6FE1"/>
    <w:rsid w:val="008E7101"/>
    <w:rsid w:val="008E7258"/>
    <w:rsid w:val="008E7D9D"/>
    <w:rsid w:val="008F0619"/>
    <w:rsid w:val="008F0822"/>
    <w:rsid w:val="008F0B92"/>
    <w:rsid w:val="008F0C1C"/>
    <w:rsid w:val="008F0C80"/>
    <w:rsid w:val="008F0F10"/>
    <w:rsid w:val="008F1858"/>
    <w:rsid w:val="008F186F"/>
    <w:rsid w:val="008F1BEA"/>
    <w:rsid w:val="008F1D43"/>
    <w:rsid w:val="008F1FA4"/>
    <w:rsid w:val="008F2585"/>
    <w:rsid w:val="008F2941"/>
    <w:rsid w:val="008F2B8D"/>
    <w:rsid w:val="008F2EC6"/>
    <w:rsid w:val="008F307F"/>
    <w:rsid w:val="008F40A6"/>
    <w:rsid w:val="008F4237"/>
    <w:rsid w:val="008F4638"/>
    <w:rsid w:val="008F5320"/>
    <w:rsid w:val="008F57C3"/>
    <w:rsid w:val="008F5945"/>
    <w:rsid w:val="008F5D4A"/>
    <w:rsid w:val="008F5F83"/>
    <w:rsid w:val="008F640D"/>
    <w:rsid w:val="008F680C"/>
    <w:rsid w:val="008F6CB5"/>
    <w:rsid w:val="008F77D7"/>
    <w:rsid w:val="0090020B"/>
    <w:rsid w:val="00900C9F"/>
    <w:rsid w:val="00900D7B"/>
    <w:rsid w:val="00901137"/>
    <w:rsid w:val="00901820"/>
    <w:rsid w:val="00902680"/>
    <w:rsid w:val="00902938"/>
    <w:rsid w:val="00902F18"/>
    <w:rsid w:val="0090317F"/>
    <w:rsid w:val="0090387E"/>
    <w:rsid w:val="00903EF5"/>
    <w:rsid w:val="00903F40"/>
    <w:rsid w:val="00903FE1"/>
    <w:rsid w:val="009046D4"/>
    <w:rsid w:val="00904733"/>
    <w:rsid w:val="009047BC"/>
    <w:rsid w:val="00905C1E"/>
    <w:rsid w:val="00905DF7"/>
    <w:rsid w:val="00907593"/>
    <w:rsid w:val="00907DDC"/>
    <w:rsid w:val="0091033E"/>
    <w:rsid w:val="009104A0"/>
    <w:rsid w:val="00910911"/>
    <w:rsid w:val="00910A4D"/>
    <w:rsid w:val="00911490"/>
    <w:rsid w:val="009116CC"/>
    <w:rsid w:val="009118F8"/>
    <w:rsid w:val="00911B2D"/>
    <w:rsid w:val="00912246"/>
    <w:rsid w:val="00912377"/>
    <w:rsid w:val="00912F61"/>
    <w:rsid w:val="009141E4"/>
    <w:rsid w:val="009143C7"/>
    <w:rsid w:val="009147A9"/>
    <w:rsid w:val="00914A33"/>
    <w:rsid w:val="009155BE"/>
    <w:rsid w:val="00915A43"/>
    <w:rsid w:val="00915CCF"/>
    <w:rsid w:val="00916180"/>
    <w:rsid w:val="009166DA"/>
    <w:rsid w:val="0091687C"/>
    <w:rsid w:val="00916999"/>
    <w:rsid w:val="00916D3D"/>
    <w:rsid w:val="00917056"/>
    <w:rsid w:val="009171E7"/>
    <w:rsid w:val="00917398"/>
    <w:rsid w:val="00917F90"/>
    <w:rsid w:val="009205B1"/>
    <w:rsid w:val="00921139"/>
    <w:rsid w:val="00921394"/>
    <w:rsid w:val="0092148B"/>
    <w:rsid w:val="009217C9"/>
    <w:rsid w:val="00921ED9"/>
    <w:rsid w:val="00922430"/>
    <w:rsid w:val="009226C3"/>
    <w:rsid w:val="009226E9"/>
    <w:rsid w:val="00922B00"/>
    <w:rsid w:val="0092313B"/>
    <w:rsid w:val="00923B13"/>
    <w:rsid w:val="0092456A"/>
    <w:rsid w:val="009245D2"/>
    <w:rsid w:val="009245ED"/>
    <w:rsid w:val="00924E7D"/>
    <w:rsid w:val="0092573F"/>
    <w:rsid w:val="00925766"/>
    <w:rsid w:val="009259EC"/>
    <w:rsid w:val="00925B97"/>
    <w:rsid w:val="00925C8A"/>
    <w:rsid w:val="00925EA0"/>
    <w:rsid w:val="009267E4"/>
    <w:rsid w:val="00926F33"/>
    <w:rsid w:val="009272C9"/>
    <w:rsid w:val="00927658"/>
    <w:rsid w:val="00930258"/>
    <w:rsid w:val="009302E8"/>
    <w:rsid w:val="00930858"/>
    <w:rsid w:val="00930BAD"/>
    <w:rsid w:val="00931281"/>
    <w:rsid w:val="00932669"/>
    <w:rsid w:val="009336AD"/>
    <w:rsid w:val="00933898"/>
    <w:rsid w:val="00933F6D"/>
    <w:rsid w:val="009348E5"/>
    <w:rsid w:val="00934E8C"/>
    <w:rsid w:val="009356D8"/>
    <w:rsid w:val="0093578E"/>
    <w:rsid w:val="00935B56"/>
    <w:rsid w:val="0093663B"/>
    <w:rsid w:val="00936835"/>
    <w:rsid w:val="00936988"/>
    <w:rsid w:val="00936E4F"/>
    <w:rsid w:val="00936F33"/>
    <w:rsid w:val="00937A05"/>
    <w:rsid w:val="009400B8"/>
    <w:rsid w:val="0094047F"/>
    <w:rsid w:val="009404B3"/>
    <w:rsid w:val="00940AE9"/>
    <w:rsid w:val="00940DA3"/>
    <w:rsid w:val="009413EE"/>
    <w:rsid w:val="009414CB"/>
    <w:rsid w:val="0094173C"/>
    <w:rsid w:val="00941BBC"/>
    <w:rsid w:val="00942531"/>
    <w:rsid w:val="00942799"/>
    <w:rsid w:val="009429DA"/>
    <w:rsid w:val="0094301F"/>
    <w:rsid w:val="009435B0"/>
    <w:rsid w:val="00943743"/>
    <w:rsid w:val="009437D6"/>
    <w:rsid w:val="00943875"/>
    <w:rsid w:val="0094399A"/>
    <w:rsid w:val="00943DDA"/>
    <w:rsid w:val="00944762"/>
    <w:rsid w:val="009455EB"/>
    <w:rsid w:val="00945940"/>
    <w:rsid w:val="00945954"/>
    <w:rsid w:val="00945A15"/>
    <w:rsid w:val="00945B2D"/>
    <w:rsid w:val="00945B33"/>
    <w:rsid w:val="00945F6B"/>
    <w:rsid w:val="00946215"/>
    <w:rsid w:val="00946345"/>
    <w:rsid w:val="0094636A"/>
    <w:rsid w:val="00946476"/>
    <w:rsid w:val="0094673D"/>
    <w:rsid w:val="00946EAF"/>
    <w:rsid w:val="00946EF6"/>
    <w:rsid w:val="0094702B"/>
    <w:rsid w:val="0094774F"/>
    <w:rsid w:val="00947F79"/>
    <w:rsid w:val="0095026B"/>
    <w:rsid w:val="0095088A"/>
    <w:rsid w:val="00950938"/>
    <w:rsid w:val="009509EF"/>
    <w:rsid w:val="00950DC0"/>
    <w:rsid w:val="00950FF5"/>
    <w:rsid w:val="0095209A"/>
    <w:rsid w:val="00952682"/>
    <w:rsid w:val="00952967"/>
    <w:rsid w:val="00952B9D"/>
    <w:rsid w:val="00952E09"/>
    <w:rsid w:val="009531C7"/>
    <w:rsid w:val="009534A6"/>
    <w:rsid w:val="00954F1F"/>
    <w:rsid w:val="009558EB"/>
    <w:rsid w:val="00955CF8"/>
    <w:rsid w:val="00955E92"/>
    <w:rsid w:val="009563A2"/>
    <w:rsid w:val="00957B00"/>
    <w:rsid w:val="009606F5"/>
    <w:rsid w:val="00960A15"/>
    <w:rsid w:val="00960C23"/>
    <w:rsid w:val="009613D4"/>
    <w:rsid w:val="00961973"/>
    <w:rsid w:val="009623B2"/>
    <w:rsid w:val="00962B21"/>
    <w:rsid w:val="00962BF0"/>
    <w:rsid w:val="00962C85"/>
    <w:rsid w:val="00962CA4"/>
    <w:rsid w:val="00962FD2"/>
    <w:rsid w:val="0096334E"/>
    <w:rsid w:val="0096353F"/>
    <w:rsid w:val="0096355F"/>
    <w:rsid w:val="00963B93"/>
    <w:rsid w:val="00963D50"/>
    <w:rsid w:val="009641B8"/>
    <w:rsid w:val="009647B8"/>
    <w:rsid w:val="00964ABE"/>
    <w:rsid w:val="00964C8B"/>
    <w:rsid w:val="00965733"/>
    <w:rsid w:val="00965E17"/>
    <w:rsid w:val="00965F54"/>
    <w:rsid w:val="0096603A"/>
    <w:rsid w:val="0096621C"/>
    <w:rsid w:val="00966682"/>
    <w:rsid w:val="0096747F"/>
    <w:rsid w:val="0096787D"/>
    <w:rsid w:val="009679CA"/>
    <w:rsid w:val="00967EFF"/>
    <w:rsid w:val="00970391"/>
    <w:rsid w:val="009703DE"/>
    <w:rsid w:val="0097043B"/>
    <w:rsid w:val="00970E53"/>
    <w:rsid w:val="0097111A"/>
    <w:rsid w:val="00971572"/>
    <w:rsid w:val="00971BB7"/>
    <w:rsid w:val="00971C77"/>
    <w:rsid w:val="009726B4"/>
    <w:rsid w:val="00972945"/>
    <w:rsid w:val="00973652"/>
    <w:rsid w:val="0097366C"/>
    <w:rsid w:val="0097372B"/>
    <w:rsid w:val="00973D15"/>
    <w:rsid w:val="009740C1"/>
    <w:rsid w:val="009740DF"/>
    <w:rsid w:val="009741D9"/>
    <w:rsid w:val="009744CF"/>
    <w:rsid w:val="00974B5B"/>
    <w:rsid w:val="00975503"/>
    <w:rsid w:val="0097634C"/>
    <w:rsid w:val="00976AC7"/>
    <w:rsid w:val="00976C1A"/>
    <w:rsid w:val="00977007"/>
    <w:rsid w:val="0097788E"/>
    <w:rsid w:val="00980483"/>
    <w:rsid w:val="0098071E"/>
    <w:rsid w:val="00980A5E"/>
    <w:rsid w:val="00980AC0"/>
    <w:rsid w:val="00980CBF"/>
    <w:rsid w:val="009819CB"/>
    <w:rsid w:val="00982B8B"/>
    <w:rsid w:val="009833CE"/>
    <w:rsid w:val="00983BCD"/>
    <w:rsid w:val="00983DB8"/>
    <w:rsid w:val="009840E4"/>
    <w:rsid w:val="00984B92"/>
    <w:rsid w:val="00985C22"/>
    <w:rsid w:val="00985D1E"/>
    <w:rsid w:val="00985F42"/>
    <w:rsid w:val="00986C9A"/>
    <w:rsid w:val="00986EDD"/>
    <w:rsid w:val="00990897"/>
    <w:rsid w:val="0099121C"/>
    <w:rsid w:val="00991251"/>
    <w:rsid w:val="00992839"/>
    <w:rsid w:val="00992F9F"/>
    <w:rsid w:val="00993106"/>
    <w:rsid w:val="00993828"/>
    <w:rsid w:val="00993934"/>
    <w:rsid w:val="0099394F"/>
    <w:rsid w:val="00993D0B"/>
    <w:rsid w:val="009942F2"/>
    <w:rsid w:val="009947AF"/>
    <w:rsid w:val="00994AD0"/>
    <w:rsid w:val="0099512D"/>
    <w:rsid w:val="00995206"/>
    <w:rsid w:val="0099523F"/>
    <w:rsid w:val="00995DF3"/>
    <w:rsid w:val="00995F9E"/>
    <w:rsid w:val="00996116"/>
    <w:rsid w:val="00996DE8"/>
    <w:rsid w:val="00996F61"/>
    <w:rsid w:val="00997377"/>
    <w:rsid w:val="009973D0"/>
    <w:rsid w:val="009975B6"/>
    <w:rsid w:val="00997A0B"/>
    <w:rsid w:val="009A04CA"/>
    <w:rsid w:val="009A101A"/>
    <w:rsid w:val="009A1CED"/>
    <w:rsid w:val="009A1D67"/>
    <w:rsid w:val="009A1DB8"/>
    <w:rsid w:val="009A250F"/>
    <w:rsid w:val="009A27A2"/>
    <w:rsid w:val="009A34EB"/>
    <w:rsid w:val="009A3797"/>
    <w:rsid w:val="009A3C88"/>
    <w:rsid w:val="009A41F3"/>
    <w:rsid w:val="009A47F0"/>
    <w:rsid w:val="009A4AD7"/>
    <w:rsid w:val="009A4B06"/>
    <w:rsid w:val="009A4FA9"/>
    <w:rsid w:val="009A57C4"/>
    <w:rsid w:val="009A590D"/>
    <w:rsid w:val="009A6136"/>
    <w:rsid w:val="009A6A3C"/>
    <w:rsid w:val="009A70A0"/>
    <w:rsid w:val="009A7E89"/>
    <w:rsid w:val="009A7F22"/>
    <w:rsid w:val="009B02E8"/>
    <w:rsid w:val="009B03C5"/>
    <w:rsid w:val="009B1C15"/>
    <w:rsid w:val="009B2022"/>
    <w:rsid w:val="009B27E1"/>
    <w:rsid w:val="009B2E7B"/>
    <w:rsid w:val="009B30FC"/>
    <w:rsid w:val="009B3285"/>
    <w:rsid w:val="009B3864"/>
    <w:rsid w:val="009B402D"/>
    <w:rsid w:val="009B41E0"/>
    <w:rsid w:val="009B4955"/>
    <w:rsid w:val="009B4CC1"/>
    <w:rsid w:val="009B503C"/>
    <w:rsid w:val="009B52F2"/>
    <w:rsid w:val="009B57AB"/>
    <w:rsid w:val="009B5D21"/>
    <w:rsid w:val="009B6509"/>
    <w:rsid w:val="009B65A0"/>
    <w:rsid w:val="009B65B8"/>
    <w:rsid w:val="009B6ACB"/>
    <w:rsid w:val="009B6F70"/>
    <w:rsid w:val="009B6FB4"/>
    <w:rsid w:val="009B6FE8"/>
    <w:rsid w:val="009B7BC0"/>
    <w:rsid w:val="009B7D4B"/>
    <w:rsid w:val="009C0C9B"/>
    <w:rsid w:val="009C1037"/>
    <w:rsid w:val="009C108C"/>
    <w:rsid w:val="009C18D0"/>
    <w:rsid w:val="009C1C57"/>
    <w:rsid w:val="009C286F"/>
    <w:rsid w:val="009C2CFF"/>
    <w:rsid w:val="009C3B77"/>
    <w:rsid w:val="009C489C"/>
    <w:rsid w:val="009C4FAC"/>
    <w:rsid w:val="009C5232"/>
    <w:rsid w:val="009C536B"/>
    <w:rsid w:val="009C53DE"/>
    <w:rsid w:val="009C54B3"/>
    <w:rsid w:val="009C5567"/>
    <w:rsid w:val="009C5618"/>
    <w:rsid w:val="009C5748"/>
    <w:rsid w:val="009C57F7"/>
    <w:rsid w:val="009C5E4A"/>
    <w:rsid w:val="009C620B"/>
    <w:rsid w:val="009C68A4"/>
    <w:rsid w:val="009C76B2"/>
    <w:rsid w:val="009D08E0"/>
    <w:rsid w:val="009D186E"/>
    <w:rsid w:val="009D1C39"/>
    <w:rsid w:val="009D21DE"/>
    <w:rsid w:val="009D28E9"/>
    <w:rsid w:val="009D2A29"/>
    <w:rsid w:val="009D2FAF"/>
    <w:rsid w:val="009D31B5"/>
    <w:rsid w:val="009D354D"/>
    <w:rsid w:val="009D38DF"/>
    <w:rsid w:val="009D3A18"/>
    <w:rsid w:val="009D4034"/>
    <w:rsid w:val="009D4964"/>
    <w:rsid w:val="009D4A42"/>
    <w:rsid w:val="009D4C3A"/>
    <w:rsid w:val="009D4E03"/>
    <w:rsid w:val="009D560E"/>
    <w:rsid w:val="009D59F9"/>
    <w:rsid w:val="009D5B85"/>
    <w:rsid w:val="009D6D24"/>
    <w:rsid w:val="009D7CF9"/>
    <w:rsid w:val="009D7D3A"/>
    <w:rsid w:val="009D7F90"/>
    <w:rsid w:val="009E0655"/>
    <w:rsid w:val="009E0A09"/>
    <w:rsid w:val="009E0DDD"/>
    <w:rsid w:val="009E0FE4"/>
    <w:rsid w:val="009E17A6"/>
    <w:rsid w:val="009E1836"/>
    <w:rsid w:val="009E2416"/>
    <w:rsid w:val="009E2E8E"/>
    <w:rsid w:val="009E307C"/>
    <w:rsid w:val="009E3242"/>
    <w:rsid w:val="009E337B"/>
    <w:rsid w:val="009E3614"/>
    <w:rsid w:val="009E3C6E"/>
    <w:rsid w:val="009E3E4F"/>
    <w:rsid w:val="009E45AC"/>
    <w:rsid w:val="009E480D"/>
    <w:rsid w:val="009E4EE9"/>
    <w:rsid w:val="009E511A"/>
    <w:rsid w:val="009E58AE"/>
    <w:rsid w:val="009E5C52"/>
    <w:rsid w:val="009E5CEE"/>
    <w:rsid w:val="009E6D62"/>
    <w:rsid w:val="009E720D"/>
    <w:rsid w:val="009E7A0E"/>
    <w:rsid w:val="009E7D80"/>
    <w:rsid w:val="009F02C9"/>
    <w:rsid w:val="009F33C7"/>
    <w:rsid w:val="009F39F0"/>
    <w:rsid w:val="009F3C7F"/>
    <w:rsid w:val="009F3F1A"/>
    <w:rsid w:val="009F4124"/>
    <w:rsid w:val="009F4417"/>
    <w:rsid w:val="009F4608"/>
    <w:rsid w:val="009F4766"/>
    <w:rsid w:val="009F478F"/>
    <w:rsid w:val="009F5486"/>
    <w:rsid w:val="009F5500"/>
    <w:rsid w:val="009F6C29"/>
    <w:rsid w:val="009F6C36"/>
    <w:rsid w:val="009F7461"/>
    <w:rsid w:val="009F78D3"/>
    <w:rsid w:val="009F7A1C"/>
    <w:rsid w:val="009F7ED0"/>
    <w:rsid w:val="00A00176"/>
    <w:rsid w:val="00A00376"/>
    <w:rsid w:val="00A00D24"/>
    <w:rsid w:val="00A0118E"/>
    <w:rsid w:val="00A01696"/>
    <w:rsid w:val="00A01A1F"/>
    <w:rsid w:val="00A01A3E"/>
    <w:rsid w:val="00A01FDE"/>
    <w:rsid w:val="00A02378"/>
    <w:rsid w:val="00A035AF"/>
    <w:rsid w:val="00A03ECC"/>
    <w:rsid w:val="00A04707"/>
    <w:rsid w:val="00A04E7F"/>
    <w:rsid w:val="00A04F19"/>
    <w:rsid w:val="00A054FF"/>
    <w:rsid w:val="00A05E67"/>
    <w:rsid w:val="00A0654C"/>
    <w:rsid w:val="00A06591"/>
    <w:rsid w:val="00A06699"/>
    <w:rsid w:val="00A07705"/>
    <w:rsid w:val="00A07BC9"/>
    <w:rsid w:val="00A10C04"/>
    <w:rsid w:val="00A10F1C"/>
    <w:rsid w:val="00A111BF"/>
    <w:rsid w:val="00A11430"/>
    <w:rsid w:val="00A11C95"/>
    <w:rsid w:val="00A12551"/>
    <w:rsid w:val="00A126D2"/>
    <w:rsid w:val="00A12842"/>
    <w:rsid w:val="00A131A3"/>
    <w:rsid w:val="00A131D6"/>
    <w:rsid w:val="00A13CC2"/>
    <w:rsid w:val="00A142BD"/>
    <w:rsid w:val="00A1450B"/>
    <w:rsid w:val="00A1467F"/>
    <w:rsid w:val="00A14C87"/>
    <w:rsid w:val="00A15422"/>
    <w:rsid w:val="00A15485"/>
    <w:rsid w:val="00A155C9"/>
    <w:rsid w:val="00A158A0"/>
    <w:rsid w:val="00A15C70"/>
    <w:rsid w:val="00A168C4"/>
    <w:rsid w:val="00A16A79"/>
    <w:rsid w:val="00A16AD8"/>
    <w:rsid w:val="00A16D8F"/>
    <w:rsid w:val="00A16ED4"/>
    <w:rsid w:val="00A17321"/>
    <w:rsid w:val="00A175EA"/>
    <w:rsid w:val="00A1769C"/>
    <w:rsid w:val="00A17942"/>
    <w:rsid w:val="00A20802"/>
    <w:rsid w:val="00A20BEC"/>
    <w:rsid w:val="00A20E80"/>
    <w:rsid w:val="00A21151"/>
    <w:rsid w:val="00A223FE"/>
    <w:rsid w:val="00A22CF2"/>
    <w:rsid w:val="00A22E68"/>
    <w:rsid w:val="00A231C0"/>
    <w:rsid w:val="00A23613"/>
    <w:rsid w:val="00A24743"/>
    <w:rsid w:val="00A24895"/>
    <w:rsid w:val="00A249C0"/>
    <w:rsid w:val="00A24DD2"/>
    <w:rsid w:val="00A24E69"/>
    <w:rsid w:val="00A24FD9"/>
    <w:rsid w:val="00A252F0"/>
    <w:rsid w:val="00A255AA"/>
    <w:rsid w:val="00A258AA"/>
    <w:rsid w:val="00A25C88"/>
    <w:rsid w:val="00A25FF2"/>
    <w:rsid w:val="00A26BEE"/>
    <w:rsid w:val="00A270EF"/>
    <w:rsid w:val="00A27C08"/>
    <w:rsid w:val="00A27DD2"/>
    <w:rsid w:val="00A30099"/>
    <w:rsid w:val="00A30869"/>
    <w:rsid w:val="00A30BB2"/>
    <w:rsid w:val="00A30DEB"/>
    <w:rsid w:val="00A31379"/>
    <w:rsid w:val="00A3153D"/>
    <w:rsid w:val="00A31BEC"/>
    <w:rsid w:val="00A31EDA"/>
    <w:rsid w:val="00A32290"/>
    <w:rsid w:val="00A32FC6"/>
    <w:rsid w:val="00A33E0A"/>
    <w:rsid w:val="00A341C8"/>
    <w:rsid w:val="00A3434E"/>
    <w:rsid w:val="00A34FF9"/>
    <w:rsid w:val="00A35920"/>
    <w:rsid w:val="00A35F0B"/>
    <w:rsid w:val="00A36173"/>
    <w:rsid w:val="00A364C2"/>
    <w:rsid w:val="00A36513"/>
    <w:rsid w:val="00A3651C"/>
    <w:rsid w:val="00A36A87"/>
    <w:rsid w:val="00A36E9A"/>
    <w:rsid w:val="00A36FEB"/>
    <w:rsid w:val="00A37362"/>
    <w:rsid w:val="00A37516"/>
    <w:rsid w:val="00A37A89"/>
    <w:rsid w:val="00A400E5"/>
    <w:rsid w:val="00A4033D"/>
    <w:rsid w:val="00A40498"/>
    <w:rsid w:val="00A40D22"/>
    <w:rsid w:val="00A41355"/>
    <w:rsid w:val="00A41691"/>
    <w:rsid w:val="00A41A9B"/>
    <w:rsid w:val="00A41CD5"/>
    <w:rsid w:val="00A41FC3"/>
    <w:rsid w:val="00A42423"/>
    <w:rsid w:val="00A4314D"/>
    <w:rsid w:val="00A44561"/>
    <w:rsid w:val="00A44CCB"/>
    <w:rsid w:val="00A44EE7"/>
    <w:rsid w:val="00A45A07"/>
    <w:rsid w:val="00A45D46"/>
    <w:rsid w:val="00A45F0F"/>
    <w:rsid w:val="00A464D4"/>
    <w:rsid w:val="00A46B55"/>
    <w:rsid w:val="00A470BE"/>
    <w:rsid w:val="00A472F9"/>
    <w:rsid w:val="00A5007D"/>
    <w:rsid w:val="00A5013B"/>
    <w:rsid w:val="00A50148"/>
    <w:rsid w:val="00A50179"/>
    <w:rsid w:val="00A507C4"/>
    <w:rsid w:val="00A50A26"/>
    <w:rsid w:val="00A51348"/>
    <w:rsid w:val="00A51415"/>
    <w:rsid w:val="00A514D3"/>
    <w:rsid w:val="00A52155"/>
    <w:rsid w:val="00A523CD"/>
    <w:rsid w:val="00A52EC0"/>
    <w:rsid w:val="00A534EF"/>
    <w:rsid w:val="00A5357A"/>
    <w:rsid w:val="00A536D6"/>
    <w:rsid w:val="00A53B87"/>
    <w:rsid w:val="00A5451C"/>
    <w:rsid w:val="00A54C2D"/>
    <w:rsid w:val="00A54EA6"/>
    <w:rsid w:val="00A56189"/>
    <w:rsid w:val="00A5739E"/>
    <w:rsid w:val="00A5744A"/>
    <w:rsid w:val="00A57A75"/>
    <w:rsid w:val="00A60818"/>
    <w:rsid w:val="00A61FEA"/>
    <w:rsid w:val="00A62108"/>
    <w:rsid w:val="00A62157"/>
    <w:rsid w:val="00A6281A"/>
    <w:rsid w:val="00A62AD0"/>
    <w:rsid w:val="00A635B5"/>
    <w:rsid w:val="00A645DA"/>
    <w:rsid w:val="00A64A87"/>
    <w:rsid w:val="00A65645"/>
    <w:rsid w:val="00A656D3"/>
    <w:rsid w:val="00A6594E"/>
    <w:rsid w:val="00A65D63"/>
    <w:rsid w:val="00A669C7"/>
    <w:rsid w:val="00A669FC"/>
    <w:rsid w:val="00A66A69"/>
    <w:rsid w:val="00A66BED"/>
    <w:rsid w:val="00A67003"/>
    <w:rsid w:val="00A673DD"/>
    <w:rsid w:val="00A67695"/>
    <w:rsid w:val="00A7031E"/>
    <w:rsid w:val="00A7032A"/>
    <w:rsid w:val="00A707F3"/>
    <w:rsid w:val="00A7080C"/>
    <w:rsid w:val="00A70F25"/>
    <w:rsid w:val="00A7117A"/>
    <w:rsid w:val="00A71840"/>
    <w:rsid w:val="00A71891"/>
    <w:rsid w:val="00A73853"/>
    <w:rsid w:val="00A73D4E"/>
    <w:rsid w:val="00A73D69"/>
    <w:rsid w:val="00A741C2"/>
    <w:rsid w:val="00A74404"/>
    <w:rsid w:val="00A744E5"/>
    <w:rsid w:val="00A74954"/>
    <w:rsid w:val="00A75742"/>
    <w:rsid w:val="00A759BD"/>
    <w:rsid w:val="00A75D7B"/>
    <w:rsid w:val="00A75E35"/>
    <w:rsid w:val="00A7630B"/>
    <w:rsid w:val="00A76432"/>
    <w:rsid w:val="00A76822"/>
    <w:rsid w:val="00A76B3C"/>
    <w:rsid w:val="00A76CCC"/>
    <w:rsid w:val="00A7709F"/>
    <w:rsid w:val="00A7756C"/>
    <w:rsid w:val="00A7787E"/>
    <w:rsid w:val="00A77A25"/>
    <w:rsid w:val="00A77B85"/>
    <w:rsid w:val="00A77F99"/>
    <w:rsid w:val="00A80247"/>
    <w:rsid w:val="00A803E7"/>
    <w:rsid w:val="00A80463"/>
    <w:rsid w:val="00A80972"/>
    <w:rsid w:val="00A81231"/>
    <w:rsid w:val="00A81485"/>
    <w:rsid w:val="00A8175C"/>
    <w:rsid w:val="00A81A70"/>
    <w:rsid w:val="00A82131"/>
    <w:rsid w:val="00A825D8"/>
    <w:rsid w:val="00A82939"/>
    <w:rsid w:val="00A83822"/>
    <w:rsid w:val="00A838CE"/>
    <w:rsid w:val="00A83CCC"/>
    <w:rsid w:val="00A845C6"/>
    <w:rsid w:val="00A84C24"/>
    <w:rsid w:val="00A84E90"/>
    <w:rsid w:val="00A8548D"/>
    <w:rsid w:val="00A85D45"/>
    <w:rsid w:val="00A85DA4"/>
    <w:rsid w:val="00A8655A"/>
    <w:rsid w:val="00A86723"/>
    <w:rsid w:val="00A868EC"/>
    <w:rsid w:val="00A8694F"/>
    <w:rsid w:val="00A870A9"/>
    <w:rsid w:val="00A875FE"/>
    <w:rsid w:val="00A8795E"/>
    <w:rsid w:val="00A87C58"/>
    <w:rsid w:val="00A9018A"/>
    <w:rsid w:val="00A90C7B"/>
    <w:rsid w:val="00A90E70"/>
    <w:rsid w:val="00A91022"/>
    <w:rsid w:val="00A915E4"/>
    <w:rsid w:val="00A91EE9"/>
    <w:rsid w:val="00A92076"/>
    <w:rsid w:val="00A928DC"/>
    <w:rsid w:val="00A929A7"/>
    <w:rsid w:val="00A92A44"/>
    <w:rsid w:val="00A92E55"/>
    <w:rsid w:val="00A93580"/>
    <w:rsid w:val="00A93674"/>
    <w:rsid w:val="00A939F3"/>
    <w:rsid w:val="00A93B6A"/>
    <w:rsid w:val="00A93BB7"/>
    <w:rsid w:val="00A93D4C"/>
    <w:rsid w:val="00A94850"/>
    <w:rsid w:val="00A94FC2"/>
    <w:rsid w:val="00A9505E"/>
    <w:rsid w:val="00A952CB"/>
    <w:rsid w:val="00A95A43"/>
    <w:rsid w:val="00A95F1D"/>
    <w:rsid w:val="00A96865"/>
    <w:rsid w:val="00A97CFA"/>
    <w:rsid w:val="00A97D90"/>
    <w:rsid w:val="00AA0016"/>
    <w:rsid w:val="00AA0345"/>
    <w:rsid w:val="00AA036F"/>
    <w:rsid w:val="00AA03F6"/>
    <w:rsid w:val="00AA0773"/>
    <w:rsid w:val="00AA0F3F"/>
    <w:rsid w:val="00AA14B5"/>
    <w:rsid w:val="00AA17ED"/>
    <w:rsid w:val="00AA1900"/>
    <w:rsid w:val="00AA22F7"/>
    <w:rsid w:val="00AA2E18"/>
    <w:rsid w:val="00AA3E73"/>
    <w:rsid w:val="00AA404A"/>
    <w:rsid w:val="00AA4C9D"/>
    <w:rsid w:val="00AA5069"/>
    <w:rsid w:val="00AA51B9"/>
    <w:rsid w:val="00AA5D7A"/>
    <w:rsid w:val="00AA663B"/>
    <w:rsid w:val="00AA6798"/>
    <w:rsid w:val="00AA6AE3"/>
    <w:rsid w:val="00AA6CA5"/>
    <w:rsid w:val="00AA6FB3"/>
    <w:rsid w:val="00AA71AE"/>
    <w:rsid w:val="00AB02F6"/>
    <w:rsid w:val="00AB0E2C"/>
    <w:rsid w:val="00AB11C3"/>
    <w:rsid w:val="00AB1939"/>
    <w:rsid w:val="00AB1C4A"/>
    <w:rsid w:val="00AB1DDC"/>
    <w:rsid w:val="00AB209E"/>
    <w:rsid w:val="00AB36BE"/>
    <w:rsid w:val="00AB4092"/>
    <w:rsid w:val="00AB409F"/>
    <w:rsid w:val="00AB40FA"/>
    <w:rsid w:val="00AB49CD"/>
    <w:rsid w:val="00AB4D28"/>
    <w:rsid w:val="00AB4D6D"/>
    <w:rsid w:val="00AB549A"/>
    <w:rsid w:val="00AB55BC"/>
    <w:rsid w:val="00AB581A"/>
    <w:rsid w:val="00AB5DA4"/>
    <w:rsid w:val="00AB6556"/>
    <w:rsid w:val="00AB665A"/>
    <w:rsid w:val="00AB69A3"/>
    <w:rsid w:val="00AC02C9"/>
    <w:rsid w:val="00AC040C"/>
    <w:rsid w:val="00AC0425"/>
    <w:rsid w:val="00AC0498"/>
    <w:rsid w:val="00AC090E"/>
    <w:rsid w:val="00AC0F90"/>
    <w:rsid w:val="00AC1004"/>
    <w:rsid w:val="00AC101D"/>
    <w:rsid w:val="00AC1354"/>
    <w:rsid w:val="00AC2129"/>
    <w:rsid w:val="00AC2496"/>
    <w:rsid w:val="00AC2AF2"/>
    <w:rsid w:val="00AC3368"/>
    <w:rsid w:val="00AC34E5"/>
    <w:rsid w:val="00AC3827"/>
    <w:rsid w:val="00AC4167"/>
    <w:rsid w:val="00AC419F"/>
    <w:rsid w:val="00AC4796"/>
    <w:rsid w:val="00AC47BF"/>
    <w:rsid w:val="00AC485E"/>
    <w:rsid w:val="00AC5A05"/>
    <w:rsid w:val="00AC5B0B"/>
    <w:rsid w:val="00AC5ED8"/>
    <w:rsid w:val="00AC617D"/>
    <w:rsid w:val="00AC634D"/>
    <w:rsid w:val="00AC65C3"/>
    <w:rsid w:val="00AC69F4"/>
    <w:rsid w:val="00AC6E03"/>
    <w:rsid w:val="00AC73E6"/>
    <w:rsid w:val="00AC77CD"/>
    <w:rsid w:val="00AC7902"/>
    <w:rsid w:val="00AC794D"/>
    <w:rsid w:val="00AC7BDB"/>
    <w:rsid w:val="00AC7BF6"/>
    <w:rsid w:val="00AD038F"/>
    <w:rsid w:val="00AD0F57"/>
    <w:rsid w:val="00AD1261"/>
    <w:rsid w:val="00AD12E6"/>
    <w:rsid w:val="00AD2765"/>
    <w:rsid w:val="00AD2C52"/>
    <w:rsid w:val="00AD2EC7"/>
    <w:rsid w:val="00AD31DF"/>
    <w:rsid w:val="00AD35A3"/>
    <w:rsid w:val="00AD365C"/>
    <w:rsid w:val="00AD3A0D"/>
    <w:rsid w:val="00AD4205"/>
    <w:rsid w:val="00AD431C"/>
    <w:rsid w:val="00AD4713"/>
    <w:rsid w:val="00AD6758"/>
    <w:rsid w:val="00AD6AB4"/>
    <w:rsid w:val="00AD6D8A"/>
    <w:rsid w:val="00AD746D"/>
    <w:rsid w:val="00AD7A49"/>
    <w:rsid w:val="00AD7C53"/>
    <w:rsid w:val="00AD7D53"/>
    <w:rsid w:val="00AE015A"/>
    <w:rsid w:val="00AE01B5"/>
    <w:rsid w:val="00AE03E7"/>
    <w:rsid w:val="00AE05DF"/>
    <w:rsid w:val="00AE110D"/>
    <w:rsid w:val="00AE1C6B"/>
    <w:rsid w:val="00AE21C0"/>
    <w:rsid w:val="00AE21C1"/>
    <w:rsid w:val="00AE26B2"/>
    <w:rsid w:val="00AE2AE5"/>
    <w:rsid w:val="00AE356D"/>
    <w:rsid w:val="00AE3A13"/>
    <w:rsid w:val="00AE3E15"/>
    <w:rsid w:val="00AE3F96"/>
    <w:rsid w:val="00AE43EF"/>
    <w:rsid w:val="00AE440E"/>
    <w:rsid w:val="00AE4BE4"/>
    <w:rsid w:val="00AE4CF9"/>
    <w:rsid w:val="00AE4DA0"/>
    <w:rsid w:val="00AE503A"/>
    <w:rsid w:val="00AE523D"/>
    <w:rsid w:val="00AE5A1F"/>
    <w:rsid w:val="00AE620A"/>
    <w:rsid w:val="00AE6774"/>
    <w:rsid w:val="00AE688B"/>
    <w:rsid w:val="00AE6A5D"/>
    <w:rsid w:val="00AE739E"/>
    <w:rsid w:val="00AE75B6"/>
    <w:rsid w:val="00AE76B9"/>
    <w:rsid w:val="00AE77C4"/>
    <w:rsid w:val="00AF11C5"/>
    <w:rsid w:val="00AF1E81"/>
    <w:rsid w:val="00AF2392"/>
    <w:rsid w:val="00AF26C1"/>
    <w:rsid w:val="00AF3724"/>
    <w:rsid w:val="00AF38C0"/>
    <w:rsid w:val="00AF3CCC"/>
    <w:rsid w:val="00AF427D"/>
    <w:rsid w:val="00AF44D0"/>
    <w:rsid w:val="00AF44FA"/>
    <w:rsid w:val="00AF4DBC"/>
    <w:rsid w:val="00AF5272"/>
    <w:rsid w:val="00AF54EF"/>
    <w:rsid w:val="00AF561B"/>
    <w:rsid w:val="00AF5AE1"/>
    <w:rsid w:val="00AF5FDE"/>
    <w:rsid w:val="00AF601B"/>
    <w:rsid w:val="00AF6FEA"/>
    <w:rsid w:val="00AF72D5"/>
    <w:rsid w:val="00AF7859"/>
    <w:rsid w:val="00AF78BA"/>
    <w:rsid w:val="00AF7941"/>
    <w:rsid w:val="00AF7A4E"/>
    <w:rsid w:val="00B000CF"/>
    <w:rsid w:val="00B00339"/>
    <w:rsid w:val="00B010D9"/>
    <w:rsid w:val="00B0136A"/>
    <w:rsid w:val="00B016D4"/>
    <w:rsid w:val="00B01DF8"/>
    <w:rsid w:val="00B020E7"/>
    <w:rsid w:val="00B0213F"/>
    <w:rsid w:val="00B023C5"/>
    <w:rsid w:val="00B02B23"/>
    <w:rsid w:val="00B02D46"/>
    <w:rsid w:val="00B031A3"/>
    <w:rsid w:val="00B0381A"/>
    <w:rsid w:val="00B03920"/>
    <w:rsid w:val="00B0393C"/>
    <w:rsid w:val="00B039BA"/>
    <w:rsid w:val="00B03CAD"/>
    <w:rsid w:val="00B04002"/>
    <w:rsid w:val="00B0443C"/>
    <w:rsid w:val="00B0451D"/>
    <w:rsid w:val="00B04750"/>
    <w:rsid w:val="00B0574E"/>
    <w:rsid w:val="00B05B97"/>
    <w:rsid w:val="00B061BE"/>
    <w:rsid w:val="00B06BA0"/>
    <w:rsid w:val="00B06BC0"/>
    <w:rsid w:val="00B06E1B"/>
    <w:rsid w:val="00B076F9"/>
    <w:rsid w:val="00B10E5A"/>
    <w:rsid w:val="00B1174A"/>
    <w:rsid w:val="00B120E7"/>
    <w:rsid w:val="00B126A5"/>
    <w:rsid w:val="00B12EAE"/>
    <w:rsid w:val="00B12F13"/>
    <w:rsid w:val="00B13366"/>
    <w:rsid w:val="00B135E8"/>
    <w:rsid w:val="00B13A24"/>
    <w:rsid w:val="00B13CBA"/>
    <w:rsid w:val="00B1412A"/>
    <w:rsid w:val="00B1456E"/>
    <w:rsid w:val="00B14696"/>
    <w:rsid w:val="00B147F6"/>
    <w:rsid w:val="00B151B4"/>
    <w:rsid w:val="00B157F6"/>
    <w:rsid w:val="00B16BD8"/>
    <w:rsid w:val="00B17178"/>
    <w:rsid w:val="00B17D43"/>
    <w:rsid w:val="00B21464"/>
    <w:rsid w:val="00B21B51"/>
    <w:rsid w:val="00B220CA"/>
    <w:rsid w:val="00B2213E"/>
    <w:rsid w:val="00B22172"/>
    <w:rsid w:val="00B22481"/>
    <w:rsid w:val="00B22790"/>
    <w:rsid w:val="00B22A76"/>
    <w:rsid w:val="00B22C2C"/>
    <w:rsid w:val="00B22D7C"/>
    <w:rsid w:val="00B22F5F"/>
    <w:rsid w:val="00B23D4D"/>
    <w:rsid w:val="00B24C3A"/>
    <w:rsid w:val="00B24D4C"/>
    <w:rsid w:val="00B24FA2"/>
    <w:rsid w:val="00B25D60"/>
    <w:rsid w:val="00B2607B"/>
    <w:rsid w:val="00B2699A"/>
    <w:rsid w:val="00B26B14"/>
    <w:rsid w:val="00B26BA1"/>
    <w:rsid w:val="00B271B2"/>
    <w:rsid w:val="00B271C3"/>
    <w:rsid w:val="00B27425"/>
    <w:rsid w:val="00B279D9"/>
    <w:rsid w:val="00B30091"/>
    <w:rsid w:val="00B3022D"/>
    <w:rsid w:val="00B30B30"/>
    <w:rsid w:val="00B32168"/>
    <w:rsid w:val="00B3228F"/>
    <w:rsid w:val="00B32439"/>
    <w:rsid w:val="00B32901"/>
    <w:rsid w:val="00B32B6E"/>
    <w:rsid w:val="00B3339B"/>
    <w:rsid w:val="00B33837"/>
    <w:rsid w:val="00B338EB"/>
    <w:rsid w:val="00B33B53"/>
    <w:rsid w:val="00B34F18"/>
    <w:rsid w:val="00B35679"/>
    <w:rsid w:val="00B363D0"/>
    <w:rsid w:val="00B4049A"/>
    <w:rsid w:val="00B407DD"/>
    <w:rsid w:val="00B40AE7"/>
    <w:rsid w:val="00B41B7A"/>
    <w:rsid w:val="00B41D14"/>
    <w:rsid w:val="00B41E16"/>
    <w:rsid w:val="00B42071"/>
    <w:rsid w:val="00B4213E"/>
    <w:rsid w:val="00B42496"/>
    <w:rsid w:val="00B42D30"/>
    <w:rsid w:val="00B42EB8"/>
    <w:rsid w:val="00B43518"/>
    <w:rsid w:val="00B43A0A"/>
    <w:rsid w:val="00B4493E"/>
    <w:rsid w:val="00B449A0"/>
    <w:rsid w:val="00B450ED"/>
    <w:rsid w:val="00B4514A"/>
    <w:rsid w:val="00B4546B"/>
    <w:rsid w:val="00B4555B"/>
    <w:rsid w:val="00B45F62"/>
    <w:rsid w:val="00B47142"/>
    <w:rsid w:val="00B474C6"/>
    <w:rsid w:val="00B47945"/>
    <w:rsid w:val="00B5001B"/>
    <w:rsid w:val="00B50E8B"/>
    <w:rsid w:val="00B5140C"/>
    <w:rsid w:val="00B5180A"/>
    <w:rsid w:val="00B51C3A"/>
    <w:rsid w:val="00B51E07"/>
    <w:rsid w:val="00B52328"/>
    <w:rsid w:val="00B527B3"/>
    <w:rsid w:val="00B52A44"/>
    <w:rsid w:val="00B52AE6"/>
    <w:rsid w:val="00B52DCD"/>
    <w:rsid w:val="00B52E56"/>
    <w:rsid w:val="00B53D45"/>
    <w:rsid w:val="00B53EDB"/>
    <w:rsid w:val="00B54AAC"/>
    <w:rsid w:val="00B54B58"/>
    <w:rsid w:val="00B54C32"/>
    <w:rsid w:val="00B54CAA"/>
    <w:rsid w:val="00B5569F"/>
    <w:rsid w:val="00B563DD"/>
    <w:rsid w:val="00B565C2"/>
    <w:rsid w:val="00B57013"/>
    <w:rsid w:val="00B57682"/>
    <w:rsid w:val="00B57689"/>
    <w:rsid w:val="00B57ADC"/>
    <w:rsid w:val="00B57F90"/>
    <w:rsid w:val="00B60C02"/>
    <w:rsid w:val="00B6104F"/>
    <w:rsid w:val="00B61D52"/>
    <w:rsid w:val="00B6209A"/>
    <w:rsid w:val="00B624B6"/>
    <w:rsid w:val="00B63273"/>
    <w:rsid w:val="00B6352F"/>
    <w:rsid w:val="00B6389A"/>
    <w:rsid w:val="00B63A5C"/>
    <w:rsid w:val="00B643BE"/>
    <w:rsid w:val="00B6458B"/>
    <w:rsid w:val="00B6483D"/>
    <w:rsid w:val="00B64F5B"/>
    <w:rsid w:val="00B65180"/>
    <w:rsid w:val="00B655DD"/>
    <w:rsid w:val="00B6574F"/>
    <w:rsid w:val="00B6576F"/>
    <w:rsid w:val="00B65951"/>
    <w:rsid w:val="00B6608F"/>
    <w:rsid w:val="00B66DF6"/>
    <w:rsid w:val="00B67181"/>
    <w:rsid w:val="00B67232"/>
    <w:rsid w:val="00B672F2"/>
    <w:rsid w:val="00B67432"/>
    <w:rsid w:val="00B67BAB"/>
    <w:rsid w:val="00B706E8"/>
    <w:rsid w:val="00B71479"/>
    <w:rsid w:val="00B729A9"/>
    <w:rsid w:val="00B72C22"/>
    <w:rsid w:val="00B730D2"/>
    <w:rsid w:val="00B7318E"/>
    <w:rsid w:val="00B7340B"/>
    <w:rsid w:val="00B74051"/>
    <w:rsid w:val="00B744F7"/>
    <w:rsid w:val="00B74682"/>
    <w:rsid w:val="00B748AC"/>
    <w:rsid w:val="00B74BCC"/>
    <w:rsid w:val="00B74C28"/>
    <w:rsid w:val="00B757A8"/>
    <w:rsid w:val="00B7582E"/>
    <w:rsid w:val="00B75BF3"/>
    <w:rsid w:val="00B76205"/>
    <w:rsid w:val="00B76443"/>
    <w:rsid w:val="00B765FE"/>
    <w:rsid w:val="00B7671B"/>
    <w:rsid w:val="00B768EB"/>
    <w:rsid w:val="00B76C0E"/>
    <w:rsid w:val="00B76E10"/>
    <w:rsid w:val="00B773FF"/>
    <w:rsid w:val="00B7760E"/>
    <w:rsid w:val="00B778CA"/>
    <w:rsid w:val="00B77A6A"/>
    <w:rsid w:val="00B77CE1"/>
    <w:rsid w:val="00B800A3"/>
    <w:rsid w:val="00B80707"/>
    <w:rsid w:val="00B80DA2"/>
    <w:rsid w:val="00B8100F"/>
    <w:rsid w:val="00B8106C"/>
    <w:rsid w:val="00B814FB"/>
    <w:rsid w:val="00B81692"/>
    <w:rsid w:val="00B81BDC"/>
    <w:rsid w:val="00B82076"/>
    <w:rsid w:val="00B822B8"/>
    <w:rsid w:val="00B82CFF"/>
    <w:rsid w:val="00B8348C"/>
    <w:rsid w:val="00B8388C"/>
    <w:rsid w:val="00B83E7F"/>
    <w:rsid w:val="00B84428"/>
    <w:rsid w:val="00B847BC"/>
    <w:rsid w:val="00B85236"/>
    <w:rsid w:val="00B8565B"/>
    <w:rsid w:val="00B86097"/>
    <w:rsid w:val="00B860E4"/>
    <w:rsid w:val="00B8632B"/>
    <w:rsid w:val="00B86F9D"/>
    <w:rsid w:val="00B87120"/>
    <w:rsid w:val="00B874BC"/>
    <w:rsid w:val="00B87655"/>
    <w:rsid w:val="00B87800"/>
    <w:rsid w:val="00B87E5C"/>
    <w:rsid w:val="00B87FD6"/>
    <w:rsid w:val="00B90613"/>
    <w:rsid w:val="00B90A51"/>
    <w:rsid w:val="00B90C0E"/>
    <w:rsid w:val="00B90D22"/>
    <w:rsid w:val="00B9106C"/>
    <w:rsid w:val="00B9137A"/>
    <w:rsid w:val="00B915D9"/>
    <w:rsid w:val="00B91A94"/>
    <w:rsid w:val="00B91BCA"/>
    <w:rsid w:val="00B91C9E"/>
    <w:rsid w:val="00B91D53"/>
    <w:rsid w:val="00B922DC"/>
    <w:rsid w:val="00B929D5"/>
    <w:rsid w:val="00B92F4E"/>
    <w:rsid w:val="00B93378"/>
    <w:rsid w:val="00B933E4"/>
    <w:rsid w:val="00B934D0"/>
    <w:rsid w:val="00B94371"/>
    <w:rsid w:val="00B94608"/>
    <w:rsid w:val="00B94807"/>
    <w:rsid w:val="00B94B6A"/>
    <w:rsid w:val="00B94B98"/>
    <w:rsid w:val="00B94ED1"/>
    <w:rsid w:val="00B9521B"/>
    <w:rsid w:val="00B95339"/>
    <w:rsid w:val="00B95FB6"/>
    <w:rsid w:val="00B96DB3"/>
    <w:rsid w:val="00B97485"/>
    <w:rsid w:val="00B97DD4"/>
    <w:rsid w:val="00BA0872"/>
    <w:rsid w:val="00BA08C1"/>
    <w:rsid w:val="00BA0959"/>
    <w:rsid w:val="00BA0A4F"/>
    <w:rsid w:val="00BA0CC4"/>
    <w:rsid w:val="00BA1C55"/>
    <w:rsid w:val="00BA1FB6"/>
    <w:rsid w:val="00BA25C0"/>
    <w:rsid w:val="00BA25DE"/>
    <w:rsid w:val="00BA26D4"/>
    <w:rsid w:val="00BA27FD"/>
    <w:rsid w:val="00BA2E2F"/>
    <w:rsid w:val="00BA2FF1"/>
    <w:rsid w:val="00BA3027"/>
    <w:rsid w:val="00BA3784"/>
    <w:rsid w:val="00BA38A5"/>
    <w:rsid w:val="00BA3A86"/>
    <w:rsid w:val="00BA4010"/>
    <w:rsid w:val="00BA4954"/>
    <w:rsid w:val="00BA5B0B"/>
    <w:rsid w:val="00BA5DA5"/>
    <w:rsid w:val="00BA5DB7"/>
    <w:rsid w:val="00BA6489"/>
    <w:rsid w:val="00BA6713"/>
    <w:rsid w:val="00BA6805"/>
    <w:rsid w:val="00BA6AD2"/>
    <w:rsid w:val="00BA6C20"/>
    <w:rsid w:val="00BA728D"/>
    <w:rsid w:val="00BA7836"/>
    <w:rsid w:val="00BA7997"/>
    <w:rsid w:val="00BB078E"/>
    <w:rsid w:val="00BB0D35"/>
    <w:rsid w:val="00BB0EB9"/>
    <w:rsid w:val="00BB0F31"/>
    <w:rsid w:val="00BB134D"/>
    <w:rsid w:val="00BB2E1A"/>
    <w:rsid w:val="00BB364F"/>
    <w:rsid w:val="00BB3CB3"/>
    <w:rsid w:val="00BB41F0"/>
    <w:rsid w:val="00BB4225"/>
    <w:rsid w:val="00BB4362"/>
    <w:rsid w:val="00BB4DD5"/>
    <w:rsid w:val="00BB6478"/>
    <w:rsid w:val="00BB6575"/>
    <w:rsid w:val="00BB67EF"/>
    <w:rsid w:val="00BB68FF"/>
    <w:rsid w:val="00BB6A92"/>
    <w:rsid w:val="00BB748F"/>
    <w:rsid w:val="00BB79F2"/>
    <w:rsid w:val="00BC0006"/>
    <w:rsid w:val="00BC0043"/>
    <w:rsid w:val="00BC098E"/>
    <w:rsid w:val="00BC164D"/>
    <w:rsid w:val="00BC18D5"/>
    <w:rsid w:val="00BC214E"/>
    <w:rsid w:val="00BC22FD"/>
    <w:rsid w:val="00BC35E4"/>
    <w:rsid w:val="00BC3804"/>
    <w:rsid w:val="00BC3889"/>
    <w:rsid w:val="00BC4057"/>
    <w:rsid w:val="00BC4725"/>
    <w:rsid w:val="00BC4869"/>
    <w:rsid w:val="00BC4C06"/>
    <w:rsid w:val="00BC4E19"/>
    <w:rsid w:val="00BC4E82"/>
    <w:rsid w:val="00BC5050"/>
    <w:rsid w:val="00BC5245"/>
    <w:rsid w:val="00BC5290"/>
    <w:rsid w:val="00BC591D"/>
    <w:rsid w:val="00BC5AC1"/>
    <w:rsid w:val="00BC5C2B"/>
    <w:rsid w:val="00BC5F26"/>
    <w:rsid w:val="00BC5F9F"/>
    <w:rsid w:val="00BC60B9"/>
    <w:rsid w:val="00BC68D0"/>
    <w:rsid w:val="00BC6EB0"/>
    <w:rsid w:val="00BC75FA"/>
    <w:rsid w:val="00BD0095"/>
    <w:rsid w:val="00BD029A"/>
    <w:rsid w:val="00BD04DF"/>
    <w:rsid w:val="00BD06C1"/>
    <w:rsid w:val="00BD074B"/>
    <w:rsid w:val="00BD0937"/>
    <w:rsid w:val="00BD0D7C"/>
    <w:rsid w:val="00BD183C"/>
    <w:rsid w:val="00BD1A97"/>
    <w:rsid w:val="00BD1B74"/>
    <w:rsid w:val="00BD1DEE"/>
    <w:rsid w:val="00BD1F34"/>
    <w:rsid w:val="00BD22B7"/>
    <w:rsid w:val="00BD26BA"/>
    <w:rsid w:val="00BD27E6"/>
    <w:rsid w:val="00BD2941"/>
    <w:rsid w:val="00BD2C80"/>
    <w:rsid w:val="00BD2F21"/>
    <w:rsid w:val="00BD3776"/>
    <w:rsid w:val="00BD41E8"/>
    <w:rsid w:val="00BD4749"/>
    <w:rsid w:val="00BD4E2E"/>
    <w:rsid w:val="00BD665F"/>
    <w:rsid w:val="00BD6997"/>
    <w:rsid w:val="00BD6C25"/>
    <w:rsid w:val="00BD7149"/>
    <w:rsid w:val="00BD7D94"/>
    <w:rsid w:val="00BE1089"/>
    <w:rsid w:val="00BE12D1"/>
    <w:rsid w:val="00BE1416"/>
    <w:rsid w:val="00BE144D"/>
    <w:rsid w:val="00BE1902"/>
    <w:rsid w:val="00BE2096"/>
    <w:rsid w:val="00BE2714"/>
    <w:rsid w:val="00BE2DD3"/>
    <w:rsid w:val="00BE3D9D"/>
    <w:rsid w:val="00BE40AD"/>
    <w:rsid w:val="00BE458F"/>
    <w:rsid w:val="00BE4F78"/>
    <w:rsid w:val="00BE4FB9"/>
    <w:rsid w:val="00BE5530"/>
    <w:rsid w:val="00BE5631"/>
    <w:rsid w:val="00BE59DE"/>
    <w:rsid w:val="00BE5B59"/>
    <w:rsid w:val="00BE5E8A"/>
    <w:rsid w:val="00BE5FC2"/>
    <w:rsid w:val="00BE6AE7"/>
    <w:rsid w:val="00BE70A4"/>
    <w:rsid w:val="00BE7931"/>
    <w:rsid w:val="00BE7986"/>
    <w:rsid w:val="00BE7C52"/>
    <w:rsid w:val="00BE7F68"/>
    <w:rsid w:val="00BF003D"/>
    <w:rsid w:val="00BF0AED"/>
    <w:rsid w:val="00BF1669"/>
    <w:rsid w:val="00BF21B5"/>
    <w:rsid w:val="00BF2A87"/>
    <w:rsid w:val="00BF2DB8"/>
    <w:rsid w:val="00BF2E98"/>
    <w:rsid w:val="00BF33D7"/>
    <w:rsid w:val="00BF3878"/>
    <w:rsid w:val="00BF38CD"/>
    <w:rsid w:val="00BF3C7E"/>
    <w:rsid w:val="00BF3C95"/>
    <w:rsid w:val="00BF3CB3"/>
    <w:rsid w:val="00BF3F43"/>
    <w:rsid w:val="00BF3FAB"/>
    <w:rsid w:val="00BF4015"/>
    <w:rsid w:val="00BF486C"/>
    <w:rsid w:val="00BF49EC"/>
    <w:rsid w:val="00BF4B3B"/>
    <w:rsid w:val="00BF6300"/>
    <w:rsid w:val="00BF64AB"/>
    <w:rsid w:val="00BF65D3"/>
    <w:rsid w:val="00BF6AC1"/>
    <w:rsid w:val="00BF6AFE"/>
    <w:rsid w:val="00BF6E49"/>
    <w:rsid w:val="00BF6FB3"/>
    <w:rsid w:val="00BF72A6"/>
    <w:rsid w:val="00C00695"/>
    <w:rsid w:val="00C00A2D"/>
    <w:rsid w:val="00C00A66"/>
    <w:rsid w:val="00C00D0E"/>
    <w:rsid w:val="00C00F36"/>
    <w:rsid w:val="00C00F40"/>
    <w:rsid w:val="00C01C8A"/>
    <w:rsid w:val="00C01DF1"/>
    <w:rsid w:val="00C01E5F"/>
    <w:rsid w:val="00C0207A"/>
    <w:rsid w:val="00C025EF"/>
    <w:rsid w:val="00C0261E"/>
    <w:rsid w:val="00C02CC5"/>
    <w:rsid w:val="00C02DDE"/>
    <w:rsid w:val="00C02DEF"/>
    <w:rsid w:val="00C03CF0"/>
    <w:rsid w:val="00C03D14"/>
    <w:rsid w:val="00C03DE6"/>
    <w:rsid w:val="00C03ED0"/>
    <w:rsid w:val="00C03F09"/>
    <w:rsid w:val="00C041D8"/>
    <w:rsid w:val="00C05097"/>
    <w:rsid w:val="00C05D5A"/>
    <w:rsid w:val="00C05DEF"/>
    <w:rsid w:val="00C0608B"/>
    <w:rsid w:val="00C062D9"/>
    <w:rsid w:val="00C064B8"/>
    <w:rsid w:val="00C067FA"/>
    <w:rsid w:val="00C06B85"/>
    <w:rsid w:val="00C06CAA"/>
    <w:rsid w:val="00C06F30"/>
    <w:rsid w:val="00C07021"/>
    <w:rsid w:val="00C075A9"/>
    <w:rsid w:val="00C07C1B"/>
    <w:rsid w:val="00C07CBA"/>
    <w:rsid w:val="00C07F2D"/>
    <w:rsid w:val="00C10276"/>
    <w:rsid w:val="00C10DC9"/>
    <w:rsid w:val="00C1114F"/>
    <w:rsid w:val="00C1151F"/>
    <w:rsid w:val="00C1168A"/>
    <w:rsid w:val="00C117A6"/>
    <w:rsid w:val="00C1185D"/>
    <w:rsid w:val="00C1187E"/>
    <w:rsid w:val="00C11A23"/>
    <w:rsid w:val="00C1286B"/>
    <w:rsid w:val="00C12914"/>
    <w:rsid w:val="00C12DD8"/>
    <w:rsid w:val="00C130D4"/>
    <w:rsid w:val="00C1322A"/>
    <w:rsid w:val="00C142BA"/>
    <w:rsid w:val="00C14888"/>
    <w:rsid w:val="00C149EF"/>
    <w:rsid w:val="00C15EF3"/>
    <w:rsid w:val="00C1616A"/>
    <w:rsid w:val="00C161C7"/>
    <w:rsid w:val="00C16208"/>
    <w:rsid w:val="00C170CC"/>
    <w:rsid w:val="00C17CAF"/>
    <w:rsid w:val="00C17F6B"/>
    <w:rsid w:val="00C20FF1"/>
    <w:rsid w:val="00C21001"/>
    <w:rsid w:val="00C21AD6"/>
    <w:rsid w:val="00C21F99"/>
    <w:rsid w:val="00C22470"/>
    <w:rsid w:val="00C225B5"/>
    <w:rsid w:val="00C225DB"/>
    <w:rsid w:val="00C22903"/>
    <w:rsid w:val="00C22DC7"/>
    <w:rsid w:val="00C23228"/>
    <w:rsid w:val="00C2331E"/>
    <w:rsid w:val="00C236A3"/>
    <w:rsid w:val="00C23821"/>
    <w:rsid w:val="00C24375"/>
    <w:rsid w:val="00C24DB7"/>
    <w:rsid w:val="00C25011"/>
    <w:rsid w:val="00C2548B"/>
    <w:rsid w:val="00C262F8"/>
    <w:rsid w:val="00C26575"/>
    <w:rsid w:val="00C26925"/>
    <w:rsid w:val="00C26A6C"/>
    <w:rsid w:val="00C27759"/>
    <w:rsid w:val="00C30421"/>
    <w:rsid w:val="00C304BC"/>
    <w:rsid w:val="00C30C2D"/>
    <w:rsid w:val="00C30D7F"/>
    <w:rsid w:val="00C30F2C"/>
    <w:rsid w:val="00C3108C"/>
    <w:rsid w:val="00C31734"/>
    <w:rsid w:val="00C31AE6"/>
    <w:rsid w:val="00C31CB1"/>
    <w:rsid w:val="00C33605"/>
    <w:rsid w:val="00C337B3"/>
    <w:rsid w:val="00C33EF0"/>
    <w:rsid w:val="00C33F47"/>
    <w:rsid w:val="00C33FC5"/>
    <w:rsid w:val="00C348FF"/>
    <w:rsid w:val="00C355BA"/>
    <w:rsid w:val="00C35AAC"/>
    <w:rsid w:val="00C37401"/>
    <w:rsid w:val="00C3786E"/>
    <w:rsid w:val="00C37A9D"/>
    <w:rsid w:val="00C37AE4"/>
    <w:rsid w:val="00C4005E"/>
    <w:rsid w:val="00C402C0"/>
    <w:rsid w:val="00C402CE"/>
    <w:rsid w:val="00C4070B"/>
    <w:rsid w:val="00C41430"/>
    <w:rsid w:val="00C41DA7"/>
    <w:rsid w:val="00C42451"/>
    <w:rsid w:val="00C427D3"/>
    <w:rsid w:val="00C428B3"/>
    <w:rsid w:val="00C432F5"/>
    <w:rsid w:val="00C435E7"/>
    <w:rsid w:val="00C43730"/>
    <w:rsid w:val="00C43A9C"/>
    <w:rsid w:val="00C43E8F"/>
    <w:rsid w:val="00C44672"/>
    <w:rsid w:val="00C45A83"/>
    <w:rsid w:val="00C46283"/>
    <w:rsid w:val="00C462FA"/>
    <w:rsid w:val="00C467CD"/>
    <w:rsid w:val="00C46AA2"/>
    <w:rsid w:val="00C46AC0"/>
    <w:rsid w:val="00C46EB1"/>
    <w:rsid w:val="00C46F96"/>
    <w:rsid w:val="00C4756E"/>
    <w:rsid w:val="00C477AA"/>
    <w:rsid w:val="00C47E21"/>
    <w:rsid w:val="00C508D5"/>
    <w:rsid w:val="00C50AF3"/>
    <w:rsid w:val="00C50B57"/>
    <w:rsid w:val="00C50CBD"/>
    <w:rsid w:val="00C50CE0"/>
    <w:rsid w:val="00C5113B"/>
    <w:rsid w:val="00C513A5"/>
    <w:rsid w:val="00C5187D"/>
    <w:rsid w:val="00C528AB"/>
    <w:rsid w:val="00C5297B"/>
    <w:rsid w:val="00C53113"/>
    <w:rsid w:val="00C542F5"/>
    <w:rsid w:val="00C543F8"/>
    <w:rsid w:val="00C54B4F"/>
    <w:rsid w:val="00C552F1"/>
    <w:rsid w:val="00C5583B"/>
    <w:rsid w:val="00C55B09"/>
    <w:rsid w:val="00C5638F"/>
    <w:rsid w:val="00C56553"/>
    <w:rsid w:val="00C56FDD"/>
    <w:rsid w:val="00C608AD"/>
    <w:rsid w:val="00C60E40"/>
    <w:rsid w:val="00C61232"/>
    <w:rsid w:val="00C61276"/>
    <w:rsid w:val="00C613E1"/>
    <w:rsid w:val="00C616DF"/>
    <w:rsid w:val="00C61B15"/>
    <w:rsid w:val="00C61B51"/>
    <w:rsid w:val="00C62156"/>
    <w:rsid w:val="00C62C85"/>
    <w:rsid w:val="00C62CD8"/>
    <w:rsid w:val="00C637BA"/>
    <w:rsid w:val="00C63C2C"/>
    <w:rsid w:val="00C6435D"/>
    <w:rsid w:val="00C64969"/>
    <w:rsid w:val="00C64AF6"/>
    <w:rsid w:val="00C64E53"/>
    <w:rsid w:val="00C65248"/>
    <w:rsid w:val="00C656B2"/>
    <w:rsid w:val="00C657A0"/>
    <w:rsid w:val="00C6590B"/>
    <w:rsid w:val="00C65DB3"/>
    <w:rsid w:val="00C66339"/>
    <w:rsid w:val="00C66C62"/>
    <w:rsid w:val="00C66CAB"/>
    <w:rsid w:val="00C671FE"/>
    <w:rsid w:val="00C673A2"/>
    <w:rsid w:val="00C678CB"/>
    <w:rsid w:val="00C70779"/>
    <w:rsid w:val="00C70831"/>
    <w:rsid w:val="00C70AB3"/>
    <w:rsid w:val="00C70DA8"/>
    <w:rsid w:val="00C7128B"/>
    <w:rsid w:val="00C715BE"/>
    <w:rsid w:val="00C7291D"/>
    <w:rsid w:val="00C72B97"/>
    <w:rsid w:val="00C73B82"/>
    <w:rsid w:val="00C73D69"/>
    <w:rsid w:val="00C74552"/>
    <w:rsid w:val="00C74926"/>
    <w:rsid w:val="00C74AF8"/>
    <w:rsid w:val="00C75643"/>
    <w:rsid w:val="00C75682"/>
    <w:rsid w:val="00C75A6A"/>
    <w:rsid w:val="00C75A81"/>
    <w:rsid w:val="00C75DAC"/>
    <w:rsid w:val="00C76315"/>
    <w:rsid w:val="00C765D2"/>
    <w:rsid w:val="00C76E53"/>
    <w:rsid w:val="00C76F0E"/>
    <w:rsid w:val="00C807A1"/>
    <w:rsid w:val="00C813EB"/>
    <w:rsid w:val="00C8171B"/>
    <w:rsid w:val="00C817F1"/>
    <w:rsid w:val="00C8181B"/>
    <w:rsid w:val="00C81883"/>
    <w:rsid w:val="00C8209C"/>
    <w:rsid w:val="00C823E3"/>
    <w:rsid w:val="00C82EFF"/>
    <w:rsid w:val="00C830D2"/>
    <w:rsid w:val="00C83316"/>
    <w:rsid w:val="00C83FF2"/>
    <w:rsid w:val="00C84142"/>
    <w:rsid w:val="00C846F6"/>
    <w:rsid w:val="00C84771"/>
    <w:rsid w:val="00C84858"/>
    <w:rsid w:val="00C85049"/>
    <w:rsid w:val="00C8505A"/>
    <w:rsid w:val="00C8520E"/>
    <w:rsid w:val="00C85361"/>
    <w:rsid w:val="00C85B7E"/>
    <w:rsid w:val="00C865A9"/>
    <w:rsid w:val="00C8666D"/>
    <w:rsid w:val="00C86740"/>
    <w:rsid w:val="00C86A5A"/>
    <w:rsid w:val="00C86B19"/>
    <w:rsid w:val="00C86D0F"/>
    <w:rsid w:val="00C86EA0"/>
    <w:rsid w:val="00C87392"/>
    <w:rsid w:val="00C878FD"/>
    <w:rsid w:val="00C90786"/>
    <w:rsid w:val="00C90F29"/>
    <w:rsid w:val="00C90FD4"/>
    <w:rsid w:val="00C91337"/>
    <w:rsid w:val="00C91387"/>
    <w:rsid w:val="00C91B86"/>
    <w:rsid w:val="00C91CDD"/>
    <w:rsid w:val="00C91E07"/>
    <w:rsid w:val="00C92958"/>
    <w:rsid w:val="00C92BEF"/>
    <w:rsid w:val="00C930B7"/>
    <w:rsid w:val="00C9396C"/>
    <w:rsid w:val="00C94A7B"/>
    <w:rsid w:val="00C95727"/>
    <w:rsid w:val="00C95FCE"/>
    <w:rsid w:val="00C962F4"/>
    <w:rsid w:val="00C9630D"/>
    <w:rsid w:val="00C96BDA"/>
    <w:rsid w:val="00C97459"/>
    <w:rsid w:val="00C97726"/>
    <w:rsid w:val="00C9783D"/>
    <w:rsid w:val="00CA022C"/>
    <w:rsid w:val="00CA0531"/>
    <w:rsid w:val="00CA0856"/>
    <w:rsid w:val="00CA08AA"/>
    <w:rsid w:val="00CA0D6D"/>
    <w:rsid w:val="00CA1177"/>
    <w:rsid w:val="00CA12AD"/>
    <w:rsid w:val="00CA1645"/>
    <w:rsid w:val="00CA1877"/>
    <w:rsid w:val="00CA22DD"/>
    <w:rsid w:val="00CA2DFF"/>
    <w:rsid w:val="00CA2FBF"/>
    <w:rsid w:val="00CA2FCA"/>
    <w:rsid w:val="00CA360A"/>
    <w:rsid w:val="00CA3659"/>
    <w:rsid w:val="00CA367F"/>
    <w:rsid w:val="00CA37CF"/>
    <w:rsid w:val="00CA3913"/>
    <w:rsid w:val="00CA3D22"/>
    <w:rsid w:val="00CA3F91"/>
    <w:rsid w:val="00CA3FDA"/>
    <w:rsid w:val="00CA45E5"/>
    <w:rsid w:val="00CA46E6"/>
    <w:rsid w:val="00CA4E62"/>
    <w:rsid w:val="00CA4F8E"/>
    <w:rsid w:val="00CA591B"/>
    <w:rsid w:val="00CA629D"/>
    <w:rsid w:val="00CA6546"/>
    <w:rsid w:val="00CA6563"/>
    <w:rsid w:val="00CA65C0"/>
    <w:rsid w:val="00CA6F49"/>
    <w:rsid w:val="00CB040E"/>
    <w:rsid w:val="00CB1644"/>
    <w:rsid w:val="00CB1D7D"/>
    <w:rsid w:val="00CB1E50"/>
    <w:rsid w:val="00CB2533"/>
    <w:rsid w:val="00CB312A"/>
    <w:rsid w:val="00CB3709"/>
    <w:rsid w:val="00CB40CE"/>
    <w:rsid w:val="00CB4F0F"/>
    <w:rsid w:val="00CB594D"/>
    <w:rsid w:val="00CB5A3B"/>
    <w:rsid w:val="00CB5BDC"/>
    <w:rsid w:val="00CB5FD9"/>
    <w:rsid w:val="00CB6993"/>
    <w:rsid w:val="00CB6B3D"/>
    <w:rsid w:val="00CB6C3A"/>
    <w:rsid w:val="00CB6EEE"/>
    <w:rsid w:val="00CB7069"/>
    <w:rsid w:val="00CB754F"/>
    <w:rsid w:val="00CB7D37"/>
    <w:rsid w:val="00CC030B"/>
    <w:rsid w:val="00CC0A22"/>
    <w:rsid w:val="00CC0BA3"/>
    <w:rsid w:val="00CC14FC"/>
    <w:rsid w:val="00CC16F5"/>
    <w:rsid w:val="00CC1E5E"/>
    <w:rsid w:val="00CC2059"/>
    <w:rsid w:val="00CC20D9"/>
    <w:rsid w:val="00CC25FB"/>
    <w:rsid w:val="00CC2761"/>
    <w:rsid w:val="00CC29C5"/>
    <w:rsid w:val="00CC29E4"/>
    <w:rsid w:val="00CC2FD9"/>
    <w:rsid w:val="00CC3940"/>
    <w:rsid w:val="00CC3F38"/>
    <w:rsid w:val="00CC40FC"/>
    <w:rsid w:val="00CC454F"/>
    <w:rsid w:val="00CC4598"/>
    <w:rsid w:val="00CC4921"/>
    <w:rsid w:val="00CC4D67"/>
    <w:rsid w:val="00CC4EC5"/>
    <w:rsid w:val="00CC4F58"/>
    <w:rsid w:val="00CC51A8"/>
    <w:rsid w:val="00CC534C"/>
    <w:rsid w:val="00CC537E"/>
    <w:rsid w:val="00CC631D"/>
    <w:rsid w:val="00CC6522"/>
    <w:rsid w:val="00CC74A9"/>
    <w:rsid w:val="00CC78FA"/>
    <w:rsid w:val="00CC7A5F"/>
    <w:rsid w:val="00CC7E87"/>
    <w:rsid w:val="00CD0110"/>
    <w:rsid w:val="00CD0C8F"/>
    <w:rsid w:val="00CD0C96"/>
    <w:rsid w:val="00CD0EAF"/>
    <w:rsid w:val="00CD0ECB"/>
    <w:rsid w:val="00CD0F81"/>
    <w:rsid w:val="00CD1C0C"/>
    <w:rsid w:val="00CD22A9"/>
    <w:rsid w:val="00CD29E5"/>
    <w:rsid w:val="00CD2C10"/>
    <w:rsid w:val="00CD3018"/>
    <w:rsid w:val="00CD3269"/>
    <w:rsid w:val="00CD32C0"/>
    <w:rsid w:val="00CD3433"/>
    <w:rsid w:val="00CD36A3"/>
    <w:rsid w:val="00CD3AE8"/>
    <w:rsid w:val="00CD4201"/>
    <w:rsid w:val="00CD4805"/>
    <w:rsid w:val="00CD67EF"/>
    <w:rsid w:val="00CD68F3"/>
    <w:rsid w:val="00CD6F0D"/>
    <w:rsid w:val="00CD7156"/>
    <w:rsid w:val="00CD72EB"/>
    <w:rsid w:val="00CD7B4E"/>
    <w:rsid w:val="00CE0322"/>
    <w:rsid w:val="00CE0354"/>
    <w:rsid w:val="00CE067D"/>
    <w:rsid w:val="00CE09B6"/>
    <w:rsid w:val="00CE0A89"/>
    <w:rsid w:val="00CE0F23"/>
    <w:rsid w:val="00CE0FDC"/>
    <w:rsid w:val="00CE1481"/>
    <w:rsid w:val="00CE166E"/>
    <w:rsid w:val="00CE1828"/>
    <w:rsid w:val="00CE2417"/>
    <w:rsid w:val="00CE28AF"/>
    <w:rsid w:val="00CE2982"/>
    <w:rsid w:val="00CE2D45"/>
    <w:rsid w:val="00CE3A9C"/>
    <w:rsid w:val="00CE3C56"/>
    <w:rsid w:val="00CE4745"/>
    <w:rsid w:val="00CE4880"/>
    <w:rsid w:val="00CE4956"/>
    <w:rsid w:val="00CE53A5"/>
    <w:rsid w:val="00CE5736"/>
    <w:rsid w:val="00CE57FC"/>
    <w:rsid w:val="00CE5EBE"/>
    <w:rsid w:val="00CE6461"/>
    <w:rsid w:val="00CE694D"/>
    <w:rsid w:val="00CE6DDD"/>
    <w:rsid w:val="00CE7163"/>
    <w:rsid w:val="00CE792B"/>
    <w:rsid w:val="00CF05AA"/>
    <w:rsid w:val="00CF06EC"/>
    <w:rsid w:val="00CF0DE5"/>
    <w:rsid w:val="00CF0F30"/>
    <w:rsid w:val="00CF18E9"/>
    <w:rsid w:val="00CF1C30"/>
    <w:rsid w:val="00CF1FD6"/>
    <w:rsid w:val="00CF2153"/>
    <w:rsid w:val="00CF228F"/>
    <w:rsid w:val="00CF241E"/>
    <w:rsid w:val="00CF28BF"/>
    <w:rsid w:val="00CF2F21"/>
    <w:rsid w:val="00CF318D"/>
    <w:rsid w:val="00CF3627"/>
    <w:rsid w:val="00CF3971"/>
    <w:rsid w:val="00CF3C0D"/>
    <w:rsid w:val="00CF3D98"/>
    <w:rsid w:val="00CF4287"/>
    <w:rsid w:val="00CF4639"/>
    <w:rsid w:val="00CF487C"/>
    <w:rsid w:val="00CF48C0"/>
    <w:rsid w:val="00CF5255"/>
    <w:rsid w:val="00CF55D3"/>
    <w:rsid w:val="00CF5E45"/>
    <w:rsid w:val="00CF68D9"/>
    <w:rsid w:val="00CF6AEA"/>
    <w:rsid w:val="00CF71FB"/>
    <w:rsid w:val="00CF734F"/>
    <w:rsid w:val="00CF7ABA"/>
    <w:rsid w:val="00CF7CBA"/>
    <w:rsid w:val="00CF7F8B"/>
    <w:rsid w:val="00D00098"/>
    <w:rsid w:val="00D005AE"/>
    <w:rsid w:val="00D007A6"/>
    <w:rsid w:val="00D01A86"/>
    <w:rsid w:val="00D01F3D"/>
    <w:rsid w:val="00D02317"/>
    <w:rsid w:val="00D023B6"/>
    <w:rsid w:val="00D02BEA"/>
    <w:rsid w:val="00D030FA"/>
    <w:rsid w:val="00D03852"/>
    <w:rsid w:val="00D03BD1"/>
    <w:rsid w:val="00D03F61"/>
    <w:rsid w:val="00D043D8"/>
    <w:rsid w:val="00D04CB2"/>
    <w:rsid w:val="00D0557E"/>
    <w:rsid w:val="00D05738"/>
    <w:rsid w:val="00D05EAF"/>
    <w:rsid w:val="00D10FB4"/>
    <w:rsid w:val="00D11EEB"/>
    <w:rsid w:val="00D12149"/>
    <w:rsid w:val="00D121D9"/>
    <w:rsid w:val="00D125F4"/>
    <w:rsid w:val="00D12A17"/>
    <w:rsid w:val="00D12E89"/>
    <w:rsid w:val="00D131A2"/>
    <w:rsid w:val="00D13528"/>
    <w:rsid w:val="00D13FEA"/>
    <w:rsid w:val="00D1401A"/>
    <w:rsid w:val="00D1416D"/>
    <w:rsid w:val="00D143CA"/>
    <w:rsid w:val="00D14452"/>
    <w:rsid w:val="00D14A9B"/>
    <w:rsid w:val="00D14D02"/>
    <w:rsid w:val="00D1512F"/>
    <w:rsid w:val="00D15507"/>
    <w:rsid w:val="00D15567"/>
    <w:rsid w:val="00D15E29"/>
    <w:rsid w:val="00D168F8"/>
    <w:rsid w:val="00D16E4A"/>
    <w:rsid w:val="00D173F4"/>
    <w:rsid w:val="00D177E6"/>
    <w:rsid w:val="00D17910"/>
    <w:rsid w:val="00D202E9"/>
    <w:rsid w:val="00D21323"/>
    <w:rsid w:val="00D21574"/>
    <w:rsid w:val="00D217B7"/>
    <w:rsid w:val="00D218C9"/>
    <w:rsid w:val="00D2219E"/>
    <w:rsid w:val="00D22B38"/>
    <w:rsid w:val="00D23397"/>
    <w:rsid w:val="00D234D0"/>
    <w:rsid w:val="00D24FAB"/>
    <w:rsid w:val="00D25214"/>
    <w:rsid w:val="00D2565F"/>
    <w:rsid w:val="00D25840"/>
    <w:rsid w:val="00D25EC9"/>
    <w:rsid w:val="00D26261"/>
    <w:rsid w:val="00D2652F"/>
    <w:rsid w:val="00D265E7"/>
    <w:rsid w:val="00D2761D"/>
    <w:rsid w:val="00D27682"/>
    <w:rsid w:val="00D27AE2"/>
    <w:rsid w:val="00D27B07"/>
    <w:rsid w:val="00D27BB1"/>
    <w:rsid w:val="00D27CC7"/>
    <w:rsid w:val="00D3069D"/>
    <w:rsid w:val="00D30D09"/>
    <w:rsid w:val="00D31001"/>
    <w:rsid w:val="00D31B9D"/>
    <w:rsid w:val="00D31EE3"/>
    <w:rsid w:val="00D32253"/>
    <w:rsid w:val="00D32A54"/>
    <w:rsid w:val="00D32E53"/>
    <w:rsid w:val="00D32EB5"/>
    <w:rsid w:val="00D33342"/>
    <w:rsid w:val="00D33655"/>
    <w:rsid w:val="00D33814"/>
    <w:rsid w:val="00D33981"/>
    <w:rsid w:val="00D33B27"/>
    <w:rsid w:val="00D346C8"/>
    <w:rsid w:val="00D34A86"/>
    <w:rsid w:val="00D34B28"/>
    <w:rsid w:val="00D34E6D"/>
    <w:rsid w:val="00D34EE0"/>
    <w:rsid w:val="00D350A8"/>
    <w:rsid w:val="00D3579D"/>
    <w:rsid w:val="00D35B0D"/>
    <w:rsid w:val="00D35C62"/>
    <w:rsid w:val="00D35C92"/>
    <w:rsid w:val="00D36947"/>
    <w:rsid w:val="00D36B2C"/>
    <w:rsid w:val="00D36C49"/>
    <w:rsid w:val="00D371F0"/>
    <w:rsid w:val="00D37400"/>
    <w:rsid w:val="00D401EC"/>
    <w:rsid w:val="00D40747"/>
    <w:rsid w:val="00D40D35"/>
    <w:rsid w:val="00D41336"/>
    <w:rsid w:val="00D4149F"/>
    <w:rsid w:val="00D414AC"/>
    <w:rsid w:val="00D4179F"/>
    <w:rsid w:val="00D418F1"/>
    <w:rsid w:val="00D42657"/>
    <w:rsid w:val="00D4340B"/>
    <w:rsid w:val="00D4341C"/>
    <w:rsid w:val="00D43AF5"/>
    <w:rsid w:val="00D43D36"/>
    <w:rsid w:val="00D449E7"/>
    <w:rsid w:val="00D44C03"/>
    <w:rsid w:val="00D4588A"/>
    <w:rsid w:val="00D45B0E"/>
    <w:rsid w:val="00D45F6B"/>
    <w:rsid w:val="00D4607F"/>
    <w:rsid w:val="00D46F3E"/>
    <w:rsid w:val="00D46F84"/>
    <w:rsid w:val="00D46FAB"/>
    <w:rsid w:val="00D47885"/>
    <w:rsid w:val="00D47D2C"/>
    <w:rsid w:val="00D47D83"/>
    <w:rsid w:val="00D500ED"/>
    <w:rsid w:val="00D502B8"/>
    <w:rsid w:val="00D5066F"/>
    <w:rsid w:val="00D50A0E"/>
    <w:rsid w:val="00D50C91"/>
    <w:rsid w:val="00D51076"/>
    <w:rsid w:val="00D51893"/>
    <w:rsid w:val="00D5198D"/>
    <w:rsid w:val="00D519B1"/>
    <w:rsid w:val="00D5272E"/>
    <w:rsid w:val="00D52D0D"/>
    <w:rsid w:val="00D52DD5"/>
    <w:rsid w:val="00D53388"/>
    <w:rsid w:val="00D5339D"/>
    <w:rsid w:val="00D53437"/>
    <w:rsid w:val="00D540E6"/>
    <w:rsid w:val="00D547A4"/>
    <w:rsid w:val="00D54D77"/>
    <w:rsid w:val="00D54ED5"/>
    <w:rsid w:val="00D54F78"/>
    <w:rsid w:val="00D55264"/>
    <w:rsid w:val="00D554EC"/>
    <w:rsid w:val="00D5550A"/>
    <w:rsid w:val="00D557E6"/>
    <w:rsid w:val="00D55BFC"/>
    <w:rsid w:val="00D55D31"/>
    <w:rsid w:val="00D564B4"/>
    <w:rsid w:val="00D56C8C"/>
    <w:rsid w:val="00D56D8F"/>
    <w:rsid w:val="00D570EB"/>
    <w:rsid w:val="00D57DCF"/>
    <w:rsid w:val="00D57E20"/>
    <w:rsid w:val="00D6004F"/>
    <w:rsid w:val="00D601BE"/>
    <w:rsid w:val="00D60BF3"/>
    <w:rsid w:val="00D60C0C"/>
    <w:rsid w:val="00D611AD"/>
    <w:rsid w:val="00D61220"/>
    <w:rsid w:val="00D61291"/>
    <w:rsid w:val="00D613F4"/>
    <w:rsid w:val="00D6140B"/>
    <w:rsid w:val="00D61A5B"/>
    <w:rsid w:val="00D62217"/>
    <w:rsid w:val="00D628A5"/>
    <w:rsid w:val="00D638CB"/>
    <w:rsid w:val="00D64167"/>
    <w:rsid w:val="00D64288"/>
    <w:rsid w:val="00D64310"/>
    <w:rsid w:val="00D64769"/>
    <w:rsid w:val="00D64A54"/>
    <w:rsid w:val="00D64D7D"/>
    <w:rsid w:val="00D651FC"/>
    <w:rsid w:val="00D654FB"/>
    <w:rsid w:val="00D65569"/>
    <w:rsid w:val="00D65816"/>
    <w:rsid w:val="00D66502"/>
    <w:rsid w:val="00D66509"/>
    <w:rsid w:val="00D669B7"/>
    <w:rsid w:val="00D66F84"/>
    <w:rsid w:val="00D6737B"/>
    <w:rsid w:val="00D678AC"/>
    <w:rsid w:val="00D67BAD"/>
    <w:rsid w:val="00D67CB7"/>
    <w:rsid w:val="00D67CE8"/>
    <w:rsid w:val="00D67DC3"/>
    <w:rsid w:val="00D71012"/>
    <w:rsid w:val="00D71300"/>
    <w:rsid w:val="00D71743"/>
    <w:rsid w:val="00D71A80"/>
    <w:rsid w:val="00D71BF3"/>
    <w:rsid w:val="00D71DC4"/>
    <w:rsid w:val="00D721F6"/>
    <w:rsid w:val="00D72883"/>
    <w:rsid w:val="00D728E1"/>
    <w:rsid w:val="00D72D8E"/>
    <w:rsid w:val="00D72DAF"/>
    <w:rsid w:val="00D73041"/>
    <w:rsid w:val="00D734EB"/>
    <w:rsid w:val="00D738B7"/>
    <w:rsid w:val="00D741EF"/>
    <w:rsid w:val="00D74726"/>
    <w:rsid w:val="00D74D07"/>
    <w:rsid w:val="00D75110"/>
    <w:rsid w:val="00D756EF"/>
    <w:rsid w:val="00D75880"/>
    <w:rsid w:val="00D758F7"/>
    <w:rsid w:val="00D75C7A"/>
    <w:rsid w:val="00D75D7D"/>
    <w:rsid w:val="00D75E64"/>
    <w:rsid w:val="00D75E80"/>
    <w:rsid w:val="00D75F10"/>
    <w:rsid w:val="00D75F67"/>
    <w:rsid w:val="00D75FA8"/>
    <w:rsid w:val="00D76149"/>
    <w:rsid w:val="00D7649F"/>
    <w:rsid w:val="00D764B5"/>
    <w:rsid w:val="00D767E1"/>
    <w:rsid w:val="00D76931"/>
    <w:rsid w:val="00D769AA"/>
    <w:rsid w:val="00D769D3"/>
    <w:rsid w:val="00D76E6D"/>
    <w:rsid w:val="00D77466"/>
    <w:rsid w:val="00D774D9"/>
    <w:rsid w:val="00D77656"/>
    <w:rsid w:val="00D776BF"/>
    <w:rsid w:val="00D776CB"/>
    <w:rsid w:val="00D77724"/>
    <w:rsid w:val="00D77853"/>
    <w:rsid w:val="00D77BE1"/>
    <w:rsid w:val="00D77F7E"/>
    <w:rsid w:val="00D80651"/>
    <w:rsid w:val="00D80975"/>
    <w:rsid w:val="00D80FD5"/>
    <w:rsid w:val="00D8135F"/>
    <w:rsid w:val="00D81589"/>
    <w:rsid w:val="00D81A44"/>
    <w:rsid w:val="00D81E99"/>
    <w:rsid w:val="00D81EBA"/>
    <w:rsid w:val="00D81F44"/>
    <w:rsid w:val="00D8206D"/>
    <w:rsid w:val="00D825B9"/>
    <w:rsid w:val="00D82801"/>
    <w:rsid w:val="00D8280D"/>
    <w:rsid w:val="00D82999"/>
    <w:rsid w:val="00D82CD6"/>
    <w:rsid w:val="00D82E18"/>
    <w:rsid w:val="00D83C5F"/>
    <w:rsid w:val="00D83E77"/>
    <w:rsid w:val="00D84ACC"/>
    <w:rsid w:val="00D852E6"/>
    <w:rsid w:val="00D85652"/>
    <w:rsid w:val="00D85B3B"/>
    <w:rsid w:val="00D85E5F"/>
    <w:rsid w:val="00D865E1"/>
    <w:rsid w:val="00D8660A"/>
    <w:rsid w:val="00D86B99"/>
    <w:rsid w:val="00D87142"/>
    <w:rsid w:val="00D871FD"/>
    <w:rsid w:val="00D87AF8"/>
    <w:rsid w:val="00D87FF5"/>
    <w:rsid w:val="00D90763"/>
    <w:rsid w:val="00D90AD1"/>
    <w:rsid w:val="00D90AEB"/>
    <w:rsid w:val="00D91993"/>
    <w:rsid w:val="00D923D8"/>
    <w:rsid w:val="00D9279A"/>
    <w:rsid w:val="00D927B6"/>
    <w:rsid w:val="00D927B9"/>
    <w:rsid w:val="00D93895"/>
    <w:rsid w:val="00D94181"/>
    <w:rsid w:val="00D94F45"/>
    <w:rsid w:val="00D94F9E"/>
    <w:rsid w:val="00D9549C"/>
    <w:rsid w:val="00D96352"/>
    <w:rsid w:val="00D965D3"/>
    <w:rsid w:val="00D96797"/>
    <w:rsid w:val="00D96799"/>
    <w:rsid w:val="00D96DCF"/>
    <w:rsid w:val="00D96E0D"/>
    <w:rsid w:val="00D97671"/>
    <w:rsid w:val="00D97A91"/>
    <w:rsid w:val="00D97D68"/>
    <w:rsid w:val="00DA0CE0"/>
    <w:rsid w:val="00DA11F3"/>
    <w:rsid w:val="00DA195C"/>
    <w:rsid w:val="00DA1B1C"/>
    <w:rsid w:val="00DA2119"/>
    <w:rsid w:val="00DA2234"/>
    <w:rsid w:val="00DA28B8"/>
    <w:rsid w:val="00DA2CF4"/>
    <w:rsid w:val="00DA2E75"/>
    <w:rsid w:val="00DA3A72"/>
    <w:rsid w:val="00DA4070"/>
    <w:rsid w:val="00DA45E1"/>
    <w:rsid w:val="00DA46E8"/>
    <w:rsid w:val="00DA4E3F"/>
    <w:rsid w:val="00DA4E76"/>
    <w:rsid w:val="00DA53D1"/>
    <w:rsid w:val="00DA5865"/>
    <w:rsid w:val="00DA5C51"/>
    <w:rsid w:val="00DA5DB1"/>
    <w:rsid w:val="00DA656C"/>
    <w:rsid w:val="00DA67DF"/>
    <w:rsid w:val="00DA6A33"/>
    <w:rsid w:val="00DA6C04"/>
    <w:rsid w:val="00DA748C"/>
    <w:rsid w:val="00DB0848"/>
    <w:rsid w:val="00DB08F0"/>
    <w:rsid w:val="00DB0AF3"/>
    <w:rsid w:val="00DB1481"/>
    <w:rsid w:val="00DB14C8"/>
    <w:rsid w:val="00DB1BAA"/>
    <w:rsid w:val="00DB1F06"/>
    <w:rsid w:val="00DB1FEC"/>
    <w:rsid w:val="00DB2172"/>
    <w:rsid w:val="00DB25BC"/>
    <w:rsid w:val="00DB27D7"/>
    <w:rsid w:val="00DB2E8C"/>
    <w:rsid w:val="00DB3093"/>
    <w:rsid w:val="00DB4154"/>
    <w:rsid w:val="00DB41DA"/>
    <w:rsid w:val="00DB4584"/>
    <w:rsid w:val="00DB4A03"/>
    <w:rsid w:val="00DB4A41"/>
    <w:rsid w:val="00DB58EE"/>
    <w:rsid w:val="00DB59CE"/>
    <w:rsid w:val="00DB5CD6"/>
    <w:rsid w:val="00DB6810"/>
    <w:rsid w:val="00DC017E"/>
    <w:rsid w:val="00DC0A3E"/>
    <w:rsid w:val="00DC0B68"/>
    <w:rsid w:val="00DC0D38"/>
    <w:rsid w:val="00DC1100"/>
    <w:rsid w:val="00DC1728"/>
    <w:rsid w:val="00DC1ACB"/>
    <w:rsid w:val="00DC24DB"/>
    <w:rsid w:val="00DC297A"/>
    <w:rsid w:val="00DC2A2B"/>
    <w:rsid w:val="00DC3183"/>
    <w:rsid w:val="00DC3350"/>
    <w:rsid w:val="00DC385A"/>
    <w:rsid w:val="00DC3C2A"/>
    <w:rsid w:val="00DC41AC"/>
    <w:rsid w:val="00DC55B7"/>
    <w:rsid w:val="00DC5742"/>
    <w:rsid w:val="00DC5793"/>
    <w:rsid w:val="00DC59CB"/>
    <w:rsid w:val="00DC5BAF"/>
    <w:rsid w:val="00DC5DC6"/>
    <w:rsid w:val="00DC5E46"/>
    <w:rsid w:val="00DC610F"/>
    <w:rsid w:val="00DC6160"/>
    <w:rsid w:val="00DC6759"/>
    <w:rsid w:val="00DC6906"/>
    <w:rsid w:val="00DC779F"/>
    <w:rsid w:val="00DC7988"/>
    <w:rsid w:val="00DD0634"/>
    <w:rsid w:val="00DD09F2"/>
    <w:rsid w:val="00DD0F05"/>
    <w:rsid w:val="00DD108C"/>
    <w:rsid w:val="00DD1164"/>
    <w:rsid w:val="00DD1699"/>
    <w:rsid w:val="00DD2981"/>
    <w:rsid w:val="00DD2A1E"/>
    <w:rsid w:val="00DD2F4F"/>
    <w:rsid w:val="00DD3182"/>
    <w:rsid w:val="00DD33C0"/>
    <w:rsid w:val="00DD38EE"/>
    <w:rsid w:val="00DD4527"/>
    <w:rsid w:val="00DD45FA"/>
    <w:rsid w:val="00DD56C8"/>
    <w:rsid w:val="00DD5B05"/>
    <w:rsid w:val="00DD6AEC"/>
    <w:rsid w:val="00DD72E7"/>
    <w:rsid w:val="00DD7F80"/>
    <w:rsid w:val="00DD7F9C"/>
    <w:rsid w:val="00DE0226"/>
    <w:rsid w:val="00DE06B8"/>
    <w:rsid w:val="00DE14A5"/>
    <w:rsid w:val="00DE14FF"/>
    <w:rsid w:val="00DE1E05"/>
    <w:rsid w:val="00DE2797"/>
    <w:rsid w:val="00DE30D9"/>
    <w:rsid w:val="00DE3576"/>
    <w:rsid w:val="00DE3CA7"/>
    <w:rsid w:val="00DE3E9C"/>
    <w:rsid w:val="00DE3EDF"/>
    <w:rsid w:val="00DE4111"/>
    <w:rsid w:val="00DE489A"/>
    <w:rsid w:val="00DE4BF2"/>
    <w:rsid w:val="00DE4F86"/>
    <w:rsid w:val="00DE4FDA"/>
    <w:rsid w:val="00DE507D"/>
    <w:rsid w:val="00DE5385"/>
    <w:rsid w:val="00DE563B"/>
    <w:rsid w:val="00DE63C7"/>
    <w:rsid w:val="00DE6834"/>
    <w:rsid w:val="00DE7087"/>
    <w:rsid w:val="00DE712D"/>
    <w:rsid w:val="00DE71EF"/>
    <w:rsid w:val="00DE7532"/>
    <w:rsid w:val="00DE7D24"/>
    <w:rsid w:val="00DF05DD"/>
    <w:rsid w:val="00DF0602"/>
    <w:rsid w:val="00DF0D41"/>
    <w:rsid w:val="00DF1052"/>
    <w:rsid w:val="00DF16BC"/>
    <w:rsid w:val="00DF23D9"/>
    <w:rsid w:val="00DF2B6E"/>
    <w:rsid w:val="00DF2B90"/>
    <w:rsid w:val="00DF2BBE"/>
    <w:rsid w:val="00DF30B9"/>
    <w:rsid w:val="00DF3291"/>
    <w:rsid w:val="00DF32D3"/>
    <w:rsid w:val="00DF3610"/>
    <w:rsid w:val="00DF3927"/>
    <w:rsid w:val="00DF3944"/>
    <w:rsid w:val="00DF3BB5"/>
    <w:rsid w:val="00DF3BBF"/>
    <w:rsid w:val="00DF3E25"/>
    <w:rsid w:val="00DF4255"/>
    <w:rsid w:val="00DF4280"/>
    <w:rsid w:val="00DF488C"/>
    <w:rsid w:val="00DF4AE8"/>
    <w:rsid w:val="00DF4CD0"/>
    <w:rsid w:val="00DF5671"/>
    <w:rsid w:val="00DF5C2E"/>
    <w:rsid w:val="00DF5C49"/>
    <w:rsid w:val="00DF5C81"/>
    <w:rsid w:val="00DF5CD8"/>
    <w:rsid w:val="00DF5FEF"/>
    <w:rsid w:val="00DF6A88"/>
    <w:rsid w:val="00DF6B34"/>
    <w:rsid w:val="00DF6F4D"/>
    <w:rsid w:val="00DF77B5"/>
    <w:rsid w:val="00DF7A75"/>
    <w:rsid w:val="00DF7CC4"/>
    <w:rsid w:val="00DF7EFB"/>
    <w:rsid w:val="00DF7F6A"/>
    <w:rsid w:val="00E00033"/>
    <w:rsid w:val="00E000E4"/>
    <w:rsid w:val="00E007EB"/>
    <w:rsid w:val="00E00A9F"/>
    <w:rsid w:val="00E00C05"/>
    <w:rsid w:val="00E0105B"/>
    <w:rsid w:val="00E014B3"/>
    <w:rsid w:val="00E01741"/>
    <w:rsid w:val="00E0229A"/>
    <w:rsid w:val="00E0260E"/>
    <w:rsid w:val="00E02A21"/>
    <w:rsid w:val="00E02F98"/>
    <w:rsid w:val="00E03998"/>
    <w:rsid w:val="00E040B8"/>
    <w:rsid w:val="00E0442A"/>
    <w:rsid w:val="00E044D1"/>
    <w:rsid w:val="00E04D91"/>
    <w:rsid w:val="00E04F00"/>
    <w:rsid w:val="00E051C4"/>
    <w:rsid w:val="00E05D73"/>
    <w:rsid w:val="00E06726"/>
    <w:rsid w:val="00E06FA6"/>
    <w:rsid w:val="00E070DB"/>
    <w:rsid w:val="00E072D8"/>
    <w:rsid w:val="00E07968"/>
    <w:rsid w:val="00E07D82"/>
    <w:rsid w:val="00E07D9B"/>
    <w:rsid w:val="00E07DB1"/>
    <w:rsid w:val="00E07F9E"/>
    <w:rsid w:val="00E10D7B"/>
    <w:rsid w:val="00E10DF5"/>
    <w:rsid w:val="00E10EE8"/>
    <w:rsid w:val="00E116E3"/>
    <w:rsid w:val="00E11868"/>
    <w:rsid w:val="00E11BD2"/>
    <w:rsid w:val="00E124D3"/>
    <w:rsid w:val="00E1277D"/>
    <w:rsid w:val="00E1377D"/>
    <w:rsid w:val="00E13CF9"/>
    <w:rsid w:val="00E13EC1"/>
    <w:rsid w:val="00E14192"/>
    <w:rsid w:val="00E145C8"/>
    <w:rsid w:val="00E14C04"/>
    <w:rsid w:val="00E1576A"/>
    <w:rsid w:val="00E1629A"/>
    <w:rsid w:val="00E169C5"/>
    <w:rsid w:val="00E16A3D"/>
    <w:rsid w:val="00E16AE6"/>
    <w:rsid w:val="00E17594"/>
    <w:rsid w:val="00E176E7"/>
    <w:rsid w:val="00E17B9C"/>
    <w:rsid w:val="00E17DE4"/>
    <w:rsid w:val="00E20169"/>
    <w:rsid w:val="00E2018A"/>
    <w:rsid w:val="00E2049B"/>
    <w:rsid w:val="00E204F5"/>
    <w:rsid w:val="00E20760"/>
    <w:rsid w:val="00E20958"/>
    <w:rsid w:val="00E20AFE"/>
    <w:rsid w:val="00E20B25"/>
    <w:rsid w:val="00E20DB8"/>
    <w:rsid w:val="00E20E3F"/>
    <w:rsid w:val="00E212D6"/>
    <w:rsid w:val="00E219EA"/>
    <w:rsid w:val="00E227BA"/>
    <w:rsid w:val="00E228C0"/>
    <w:rsid w:val="00E23246"/>
    <w:rsid w:val="00E23A10"/>
    <w:rsid w:val="00E23DC7"/>
    <w:rsid w:val="00E23DF2"/>
    <w:rsid w:val="00E24061"/>
    <w:rsid w:val="00E24329"/>
    <w:rsid w:val="00E2442E"/>
    <w:rsid w:val="00E24897"/>
    <w:rsid w:val="00E24C68"/>
    <w:rsid w:val="00E24CC8"/>
    <w:rsid w:val="00E2508B"/>
    <w:rsid w:val="00E254D5"/>
    <w:rsid w:val="00E26652"/>
    <w:rsid w:val="00E26802"/>
    <w:rsid w:val="00E26C77"/>
    <w:rsid w:val="00E27144"/>
    <w:rsid w:val="00E2721E"/>
    <w:rsid w:val="00E27467"/>
    <w:rsid w:val="00E27C7B"/>
    <w:rsid w:val="00E30155"/>
    <w:rsid w:val="00E30197"/>
    <w:rsid w:val="00E303BA"/>
    <w:rsid w:val="00E30F17"/>
    <w:rsid w:val="00E30F2C"/>
    <w:rsid w:val="00E3108F"/>
    <w:rsid w:val="00E31278"/>
    <w:rsid w:val="00E3157C"/>
    <w:rsid w:val="00E3183A"/>
    <w:rsid w:val="00E318D2"/>
    <w:rsid w:val="00E31969"/>
    <w:rsid w:val="00E31CE4"/>
    <w:rsid w:val="00E31D84"/>
    <w:rsid w:val="00E32A2C"/>
    <w:rsid w:val="00E338D1"/>
    <w:rsid w:val="00E33C5D"/>
    <w:rsid w:val="00E34519"/>
    <w:rsid w:val="00E34F87"/>
    <w:rsid w:val="00E35057"/>
    <w:rsid w:val="00E3523E"/>
    <w:rsid w:val="00E35DC3"/>
    <w:rsid w:val="00E35E49"/>
    <w:rsid w:val="00E362A7"/>
    <w:rsid w:val="00E3640B"/>
    <w:rsid w:val="00E36A17"/>
    <w:rsid w:val="00E36C5B"/>
    <w:rsid w:val="00E3709A"/>
    <w:rsid w:val="00E374C5"/>
    <w:rsid w:val="00E37AD7"/>
    <w:rsid w:val="00E37DA0"/>
    <w:rsid w:val="00E37E62"/>
    <w:rsid w:val="00E4034E"/>
    <w:rsid w:val="00E40577"/>
    <w:rsid w:val="00E4061F"/>
    <w:rsid w:val="00E407F2"/>
    <w:rsid w:val="00E40842"/>
    <w:rsid w:val="00E40D53"/>
    <w:rsid w:val="00E410AC"/>
    <w:rsid w:val="00E4158C"/>
    <w:rsid w:val="00E41845"/>
    <w:rsid w:val="00E41F22"/>
    <w:rsid w:val="00E42000"/>
    <w:rsid w:val="00E427E7"/>
    <w:rsid w:val="00E4292E"/>
    <w:rsid w:val="00E432F7"/>
    <w:rsid w:val="00E43704"/>
    <w:rsid w:val="00E43A20"/>
    <w:rsid w:val="00E441DA"/>
    <w:rsid w:val="00E4493E"/>
    <w:rsid w:val="00E45343"/>
    <w:rsid w:val="00E45491"/>
    <w:rsid w:val="00E45804"/>
    <w:rsid w:val="00E46C1C"/>
    <w:rsid w:val="00E471B1"/>
    <w:rsid w:val="00E4730A"/>
    <w:rsid w:val="00E479C4"/>
    <w:rsid w:val="00E5011D"/>
    <w:rsid w:val="00E507D3"/>
    <w:rsid w:val="00E51000"/>
    <w:rsid w:val="00E5150A"/>
    <w:rsid w:val="00E51670"/>
    <w:rsid w:val="00E51753"/>
    <w:rsid w:val="00E51C53"/>
    <w:rsid w:val="00E51E72"/>
    <w:rsid w:val="00E521FE"/>
    <w:rsid w:val="00E5241A"/>
    <w:rsid w:val="00E524A8"/>
    <w:rsid w:val="00E526A1"/>
    <w:rsid w:val="00E52924"/>
    <w:rsid w:val="00E5293C"/>
    <w:rsid w:val="00E52F07"/>
    <w:rsid w:val="00E533E9"/>
    <w:rsid w:val="00E535ED"/>
    <w:rsid w:val="00E53DA3"/>
    <w:rsid w:val="00E54904"/>
    <w:rsid w:val="00E54DEF"/>
    <w:rsid w:val="00E551FA"/>
    <w:rsid w:val="00E55921"/>
    <w:rsid w:val="00E561C9"/>
    <w:rsid w:val="00E56312"/>
    <w:rsid w:val="00E56EA4"/>
    <w:rsid w:val="00E56F76"/>
    <w:rsid w:val="00E56FDF"/>
    <w:rsid w:val="00E57991"/>
    <w:rsid w:val="00E57A8E"/>
    <w:rsid w:val="00E57E5D"/>
    <w:rsid w:val="00E6000E"/>
    <w:rsid w:val="00E6012C"/>
    <w:rsid w:val="00E602E5"/>
    <w:rsid w:val="00E6050C"/>
    <w:rsid w:val="00E60AFA"/>
    <w:rsid w:val="00E60CE6"/>
    <w:rsid w:val="00E613CD"/>
    <w:rsid w:val="00E61636"/>
    <w:rsid w:val="00E619E7"/>
    <w:rsid w:val="00E61A6B"/>
    <w:rsid w:val="00E61B39"/>
    <w:rsid w:val="00E62104"/>
    <w:rsid w:val="00E6246D"/>
    <w:rsid w:val="00E62715"/>
    <w:rsid w:val="00E62AAB"/>
    <w:rsid w:val="00E63088"/>
    <w:rsid w:val="00E6318C"/>
    <w:rsid w:val="00E63511"/>
    <w:rsid w:val="00E63C5B"/>
    <w:rsid w:val="00E63F5C"/>
    <w:rsid w:val="00E6405A"/>
    <w:rsid w:val="00E642DB"/>
    <w:rsid w:val="00E6438A"/>
    <w:rsid w:val="00E6447C"/>
    <w:rsid w:val="00E64AAF"/>
    <w:rsid w:val="00E64B3F"/>
    <w:rsid w:val="00E64DB6"/>
    <w:rsid w:val="00E6528F"/>
    <w:rsid w:val="00E6546D"/>
    <w:rsid w:val="00E65579"/>
    <w:rsid w:val="00E65FC9"/>
    <w:rsid w:val="00E661A3"/>
    <w:rsid w:val="00E6623C"/>
    <w:rsid w:val="00E66803"/>
    <w:rsid w:val="00E66B23"/>
    <w:rsid w:val="00E67BFC"/>
    <w:rsid w:val="00E67CBE"/>
    <w:rsid w:val="00E67FA9"/>
    <w:rsid w:val="00E70055"/>
    <w:rsid w:val="00E703BA"/>
    <w:rsid w:val="00E709A2"/>
    <w:rsid w:val="00E70CA0"/>
    <w:rsid w:val="00E7116D"/>
    <w:rsid w:val="00E711AC"/>
    <w:rsid w:val="00E71485"/>
    <w:rsid w:val="00E716D6"/>
    <w:rsid w:val="00E71910"/>
    <w:rsid w:val="00E72569"/>
    <w:rsid w:val="00E725E3"/>
    <w:rsid w:val="00E72846"/>
    <w:rsid w:val="00E72BF5"/>
    <w:rsid w:val="00E7348C"/>
    <w:rsid w:val="00E73871"/>
    <w:rsid w:val="00E7391A"/>
    <w:rsid w:val="00E73CB6"/>
    <w:rsid w:val="00E748C2"/>
    <w:rsid w:val="00E74BAE"/>
    <w:rsid w:val="00E74BC2"/>
    <w:rsid w:val="00E74F28"/>
    <w:rsid w:val="00E74FC3"/>
    <w:rsid w:val="00E75350"/>
    <w:rsid w:val="00E7552E"/>
    <w:rsid w:val="00E75760"/>
    <w:rsid w:val="00E76324"/>
    <w:rsid w:val="00E76977"/>
    <w:rsid w:val="00E7751E"/>
    <w:rsid w:val="00E77B8E"/>
    <w:rsid w:val="00E77CF4"/>
    <w:rsid w:val="00E77DDE"/>
    <w:rsid w:val="00E77F24"/>
    <w:rsid w:val="00E77F93"/>
    <w:rsid w:val="00E8000C"/>
    <w:rsid w:val="00E80167"/>
    <w:rsid w:val="00E8041F"/>
    <w:rsid w:val="00E80D7C"/>
    <w:rsid w:val="00E80F89"/>
    <w:rsid w:val="00E820DD"/>
    <w:rsid w:val="00E822B4"/>
    <w:rsid w:val="00E82330"/>
    <w:rsid w:val="00E8279E"/>
    <w:rsid w:val="00E82E2A"/>
    <w:rsid w:val="00E8436C"/>
    <w:rsid w:val="00E848D6"/>
    <w:rsid w:val="00E86144"/>
    <w:rsid w:val="00E8669D"/>
    <w:rsid w:val="00E86A4C"/>
    <w:rsid w:val="00E86B3A"/>
    <w:rsid w:val="00E86BA6"/>
    <w:rsid w:val="00E904F8"/>
    <w:rsid w:val="00E90EE7"/>
    <w:rsid w:val="00E9114A"/>
    <w:rsid w:val="00E913A7"/>
    <w:rsid w:val="00E91786"/>
    <w:rsid w:val="00E917CB"/>
    <w:rsid w:val="00E91889"/>
    <w:rsid w:val="00E9237B"/>
    <w:rsid w:val="00E92AE9"/>
    <w:rsid w:val="00E93B6F"/>
    <w:rsid w:val="00E93BA6"/>
    <w:rsid w:val="00E93F6F"/>
    <w:rsid w:val="00E9423E"/>
    <w:rsid w:val="00E9428E"/>
    <w:rsid w:val="00E943EB"/>
    <w:rsid w:val="00E94986"/>
    <w:rsid w:val="00E94990"/>
    <w:rsid w:val="00E950AF"/>
    <w:rsid w:val="00E9532F"/>
    <w:rsid w:val="00E954F9"/>
    <w:rsid w:val="00E95F6F"/>
    <w:rsid w:val="00E96643"/>
    <w:rsid w:val="00E9678D"/>
    <w:rsid w:val="00E96BE5"/>
    <w:rsid w:val="00E96D59"/>
    <w:rsid w:val="00E97D1A"/>
    <w:rsid w:val="00EA03B2"/>
    <w:rsid w:val="00EA049D"/>
    <w:rsid w:val="00EA05CF"/>
    <w:rsid w:val="00EA0B3A"/>
    <w:rsid w:val="00EA1425"/>
    <w:rsid w:val="00EA195C"/>
    <w:rsid w:val="00EA1BDF"/>
    <w:rsid w:val="00EA23B3"/>
    <w:rsid w:val="00EA2C8D"/>
    <w:rsid w:val="00EA2E46"/>
    <w:rsid w:val="00EA3049"/>
    <w:rsid w:val="00EA318B"/>
    <w:rsid w:val="00EA3380"/>
    <w:rsid w:val="00EA396E"/>
    <w:rsid w:val="00EA3ABC"/>
    <w:rsid w:val="00EA3B31"/>
    <w:rsid w:val="00EA4CD5"/>
    <w:rsid w:val="00EA4F97"/>
    <w:rsid w:val="00EA4FE4"/>
    <w:rsid w:val="00EA5235"/>
    <w:rsid w:val="00EA56D3"/>
    <w:rsid w:val="00EA6597"/>
    <w:rsid w:val="00EA6DFF"/>
    <w:rsid w:val="00EA75B0"/>
    <w:rsid w:val="00EB03E1"/>
    <w:rsid w:val="00EB064E"/>
    <w:rsid w:val="00EB0851"/>
    <w:rsid w:val="00EB0A7B"/>
    <w:rsid w:val="00EB0F13"/>
    <w:rsid w:val="00EB10B4"/>
    <w:rsid w:val="00EB1121"/>
    <w:rsid w:val="00EB1410"/>
    <w:rsid w:val="00EB1441"/>
    <w:rsid w:val="00EB26A9"/>
    <w:rsid w:val="00EB29DD"/>
    <w:rsid w:val="00EB32D2"/>
    <w:rsid w:val="00EB33B3"/>
    <w:rsid w:val="00EB349C"/>
    <w:rsid w:val="00EB3753"/>
    <w:rsid w:val="00EB44D9"/>
    <w:rsid w:val="00EB48EB"/>
    <w:rsid w:val="00EB4EDF"/>
    <w:rsid w:val="00EB5180"/>
    <w:rsid w:val="00EB5AEF"/>
    <w:rsid w:val="00EB6022"/>
    <w:rsid w:val="00EB633B"/>
    <w:rsid w:val="00EB635C"/>
    <w:rsid w:val="00EB63E6"/>
    <w:rsid w:val="00EB69F3"/>
    <w:rsid w:val="00EB76F9"/>
    <w:rsid w:val="00EB7A5C"/>
    <w:rsid w:val="00EB7C60"/>
    <w:rsid w:val="00EC04B6"/>
    <w:rsid w:val="00EC08A4"/>
    <w:rsid w:val="00EC0947"/>
    <w:rsid w:val="00EC0D53"/>
    <w:rsid w:val="00EC0ED4"/>
    <w:rsid w:val="00EC1AE4"/>
    <w:rsid w:val="00EC1EBE"/>
    <w:rsid w:val="00EC27E5"/>
    <w:rsid w:val="00EC2C8D"/>
    <w:rsid w:val="00EC34DD"/>
    <w:rsid w:val="00EC360A"/>
    <w:rsid w:val="00EC3671"/>
    <w:rsid w:val="00EC3C49"/>
    <w:rsid w:val="00EC3F99"/>
    <w:rsid w:val="00EC4078"/>
    <w:rsid w:val="00EC40FD"/>
    <w:rsid w:val="00EC437D"/>
    <w:rsid w:val="00EC4505"/>
    <w:rsid w:val="00EC4ACA"/>
    <w:rsid w:val="00EC50DB"/>
    <w:rsid w:val="00EC59C0"/>
    <w:rsid w:val="00EC5A9F"/>
    <w:rsid w:val="00EC5C49"/>
    <w:rsid w:val="00EC60B4"/>
    <w:rsid w:val="00EC6558"/>
    <w:rsid w:val="00EC6D28"/>
    <w:rsid w:val="00EC727E"/>
    <w:rsid w:val="00EC736F"/>
    <w:rsid w:val="00EC7DED"/>
    <w:rsid w:val="00ED014E"/>
    <w:rsid w:val="00ED068B"/>
    <w:rsid w:val="00ED06AE"/>
    <w:rsid w:val="00ED12FD"/>
    <w:rsid w:val="00ED1685"/>
    <w:rsid w:val="00ED190C"/>
    <w:rsid w:val="00ED1B71"/>
    <w:rsid w:val="00ED2471"/>
    <w:rsid w:val="00ED3399"/>
    <w:rsid w:val="00ED362A"/>
    <w:rsid w:val="00ED39CA"/>
    <w:rsid w:val="00ED3D9F"/>
    <w:rsid w:val="00ED3FBA"/>
    <w:rsid w:val="00ED447D"/>
    <w:rsid w:val="00ED4D36"/>
    <w:rsid w:val="00ED4D7B"/>
    <w:rsid w:val="00ED4E1C"/>
    <w:rsid w:val="00ED55DF"/>
    <w:rsid w:val="00ED5678"/>
    <w:rsid w:val="00ED57DA"/>
    <w:rsid w:val="00ED682B"/>
    <w:rsid w:val="00ED6B9C"/>
    <w:rsid w:val="00ED6BDA"/>
    <w:rsid w:val="00ED77F7"/>
    <w:rsid w:val="00ED7E3B"/>
    <w:rsid w:val="00EE0787"/>
    <w:rsid w:val="00EE1491"/>
    <w:rsid w:val="00EE15FC"/>
    <w:rsid w:val="00EE1F05"/>
    <w:rsid w:val="00EE2166"/>
    <w:rsid w:val="00EE2470"/>
    <w:rsid w:val="00EE27E9"/>
    <w:rsid w:val="00EE2BFC"/>
    <w:rsid w:val="00EE337E"/>
    <w:rsid w:val="00EE34DE"/>
    <w:rsid w:val="00EE3A8C"/>
    <w:rsid w:val="00EE4022"/>
    <w:rsid w:val="00EE456D"/>
    <w:rsid w:val="00EE4C1A"/>
    <w:rsid w:val="00EE4EE7"/>
    <w:rsid w:val="00EE550E"/>
    <w:rsid w:val="00EE60B3"/>
    <w:rsid w:val="00EE60B7"/>
    <w:rsid w:val="00EE624C"/>
    <w:rsid w:val="00EE62E8"/>
    <w:rsid w:val="00EE676D"/>
    <w:rsid w:val="00EE6F7C"/>
    <w:rsid w:val="00EF06BD"/>
    <w:rsid w:val="00EF072D"/>
    <w:rsid w:val="00EF10DA"/>
    <w:rsid w:val="00EF11D5"/>
    <w:rsid w:val="00EF129F"/>
    <w:rsid w:val="00EF1B7B"/>
    <w:rsid w:val="00EF2027"/>
    <w:rsid w:val="00EF2126"/>
    <w:rsid w:val="00EF227D"/>
    <w:rsid w:val="00EF259E"/>
    <w:rsid w:val="00EF29FA"/>
    <w:rsid w:val="00EF2BD1"/>
    <w:rsid w:val="00EF334B"/>
    <w:rsid w:val="00EF35EA"/>
    <w:rsid w:val="00EF40E5"/>
    <w:rsid w:val="00EF440B"/>
    <w:rsid w:val="00EF4875"/>
    <w:rsid w:val="00EF4E70"/>
    <w:rsid w:val="00EF4FC3"/>
    <w:rsid w:val="00EF5027"/>
    <w:rsid w:val="00EF5119"/>
    <w:rsid w:val="00EF55F9"/>
    <w:rsid w:val="00EF5930"/>
    <w:rsid w:val="00EF5DA2"/>
    <w:rsid w:val="00EF60C9"/>
    <w:rsid w:val="00EF6694"/>
    <w:rsid w:val="00EF6763"/>
    <w:rsid w:val="00EF67D3"/>
    <w:rsid w:val="00EF67F5"/>
    <w:rsid w:val="00EF6AA6"/>
    <w:rsid w:val="00F00029"/>
    <w:rsid w:val="00F0006D"/>
    <w:rsid w:val="00F004E1"/>
    <w:rsid w:val="00F01204"/>
    <w:rsid w:val="00F0121A"/>
    <w:rsid w:val="00F012D7"/>
    <w:rsid w:val="00F01795"/>
    <w:rsid w:val="00F018FD"/>
    <w:rsid w:val="00F01BC2"/>
    <w:rsid w:val="00F0205F"/>
    <w:rsid w:val="00F0213B"/>
    <w:rsid w:val="00F02AD1"/>
    <w:rsid w:val="00F02FAB"/>
    <w:rsid w:val="00F032E0"/>
    <w:rsid w:val="00F03A59"/>
    <w:rsid w:val="00F03A70"/>
    <w:rsid w:val="00F03CD6"/>
    <w:rsid w:val="00F042E2"/>
    <w:rsid w:val="00F04398"/>
    <w:rsid w:val="00F0439F"/>
    <w:rsid w:val="00F04471"/>
    <w:rsid w:val="00F05070"/>
    <w:rsid w:val="00F05C2A"/>
    <w:rsid w:val="00F06465"/>
    <w:rsid w:val="00F06EB7"/>
    <w:rsid w:val="00F076C4"/>
    <w:rsid w:val="00F07939"/>
    <w:rsid w:val="00F07BE7"/>
    <w:rsid w:val="00F10081"/>
    <w:rsid w:val="00F10234"/>
    <w:rsid w:val="00F1045C"/>
    <w:rsid w:val="00F11353"/>
    <w:rsid w:val="00F1153A"/>
    <w:rsid w:val="00F11878"/>
    <w:rsid w:val="00F11AF9"/>
    <w:rsid w:val="00F11DF8"/>
    <w:rsid w:val="00F11F17"/>
    <w:rsid w:val="00F12D08"/>
    <w:rsid w:val="00F13222"/>
    <w:rsid w:val="00F13B69"/>
    <w:rsid w:val="00F140B1"/>
    <w:rsid w:val="00F143A1"/>
    <w:rsid w:val="00F14570"/>
    <w:rsid w:val="00F1478E"/>
    <w:rsid w:val="00F148DC"/>
    <w:rsid w:val="00F14DAD"/>
    <w:rsid w:val="00F1513D"/>
    <w:rsid w:val="00F1540D"/>
    <w:rsid w:val="00F156EA"/>
    <w:rsid w:val="00F15865"/>
    <w:rsid w:val="00F16A16"/>
    <w:rsid w:val="00F16A18"/>
    <w:rsid w:val="00F17B47"/>
    <w:rsid w:val="00F20603"/>
    <w:rsid w:val="00F2186A"/>
    <w:rsid w:val="00F21AB7"/>
    <w:rsid w:val="00F21E16"/>
    <w:rsid w:val="00F21FFC"/>
    <w:rsid w:val="00F22EA6"/>
    <w:rsid w:val="00F22F7F"/>
    <w:rsid w:val="00F232A1"/>
    <w:rsid w:val="00F23340"/>
    <w:rsid w:val="00F234FB"/>
    <w:rsid w:val="00F2383D"/>
    <w:rsid w:val="00F238EF"/>
    <w:rsid w:val="00F23A52"/>
    <w:rsid w:val="00F23ED1"/>
    <w:rsid w:val="00F246F8"/>
    <w:rsid w:val="00F24DF9"/>
    <w:rsid w:val="00F2530F"/>
    <w:rsid w:val="00F2575B"/>
    <w:rsid w:val="00F2576F"/>
    <w:rsid w:val="00F25A1C"/>
    <w:rsid w:val="00F25A56"/>
    <w:rsid w:val="00F261C3"/>
    <w:rsid w:val="00F264FC"/>
    <w:rsid w:val="00F26B56"/>
    <w:rsid w:val="00F26F97"/>
    <w:rsid w:val="00F27DC7"/>
    <w:rsid w:val="00F3037D"/>
    <w:rsid w:val="00F30420"/>
    <w:rsid w:val="00F3089A"/>
    <w:rsid w:val="00F30BC8"/>
    <w:rsid w:val="00F30E56"/>
    <w:rsid w:val="00F30EFD"/>
    <w:rsid w:val="00F30F2F"/>
    <w:rsid w:val="00F31F83"/>
    <w:rsid w:val="00F336CA"/>
    <w:rsid w:val="00F33741"/>
    <w:rsid w:val="00F33BD4"/>
    <w:rsid w:val="00F349D3"/>
    <w:rsid w:val="00F34C9D"/>
    <w:rsid w:val="00F34F6F"/>
    <w:rsid w:val="00F34F83"/>
    <w:rsid w:val="00F3512D"/>
    <w:rsid w:val="00F352FE"/>
    <w:rsid w:val="00F35878"/>
    <w:rsid w:val="00F3605F"/>
    <w:rsid w:val="00F3695A"/>
    <w:rsid w:val="00F36B84"/>
    <w:rsid w:val="00F36C08"/>
    <w:rsid w:val="00F371A1"/>
    <w:rsid w:val="00F37BE8"/>
    <w:rsid w:val="00F37F60"/>
    <w:rsid w:val="00F37FA9"/>
    <w:rsid w:val="00F37FB8"/>
    <w:rsid w:val="00F40094"/>
    <w:rsid w:val="00F40A4A"/>
    <w:rsid w:val="00F40AFB"/>
    <w:rsid w:val="00F40FB2"/>
    <w:rsid w:val="00F414DC"/>
    <w:rsid w:val="00F4255B"/>
    <w:rsid w:val="00F4287D"/>
    <w:rsid w:val="00F42C95"/>
    <w:rsid w:val="00F42DC4"/>
    <w:rsid w:val="00F43E2A"/>
    <w:rsid w:val="00F44C1B"/>
    <w:rsid w:val="00F453A6"/>
    <w:rsid w:val="00F457BA"/>
    <w:rsid w:val="00F45F95"/>
    <w:rsid w:val="00F45FCE"/>
    <w:rsid w:val="00F460F0"/>
    <w:rsid w:val="00F46187"/>
    <w:rsid w:val="00F4622C"/>
    <w:rsid w:val="00F46C35"/>
    <w:rsid w:val="00F46E1A"/>
    <w:rsid w:val="00F472B2"/>
    <w:rsid w:val="00F4734D"/>
    <w:rsid w:val="00F47565"/>
    <w:rsid w:val="00F50157"/>
    <w:rsid w:val="00F50840"/>
    <w:rsid w:val="00F50B11"/>
    <w:rsid w:val="00F50C49"/>
    <w:rsid w:val="00F50F75"/>
    <w:rsid w:val="00F53241"/>
    <w:rsid w:val="00F535CC"/>
    <w:rsid w:val="00F54618"/>
    <w:rsid w:val="00F54662"/>
    <w:rsid w:val="00F54FD9"/>
    <w:rsid w:val="00F55241"/>
    <w:rsid w:val="00F560C6"/>
    <w:rsid w:val="00F563C4"/>
    <w:rsid w:val="00F565F7"/>
    <w:rsid w:val="00F56AF5"/>
    <w:rsid w:val="00F56FC1"/>
    <w:rsid w:val="00F57374"/>
    <w:rsid w:val="00F6005F"/>
    <w:rsid w:val="00F600A8"/>
    <w:rsid w:val="00F60258"/>
    <w:rsid w:val="00F61361"/>
    <w:rsid w:val="00F613AA"/>
    <w:rsid w:val="00F616A2"/>
    <w:rsid w:val="00F61BC6"/>
    <w:rsid w:val="00F61CB7"/>
    <w:rsid w:val="00F61F6A"/>
    <w:rsid w:val="00F62388"/>
    <w:rsid w:val="00F62A80"/>
    <w:rsid w:val="00F62ED8"/>
    <w:rsid w:val="00F6308E"/>
    <w:rsid w:val="00F63175"/>
    <w:rsid w:val="00F63457"/>
    <w:rsid w:val="00F64734"/>
    <w:rsid w:val="00F64775"/>
    <w:rsid w:val="00F64C61"/>
    <w:rsid w:val="00F65C02"/>
    <w:rsid w:val="00F6635A"/>
    <w:rsid w:val="00F6659F"/>
    <w:rsid w:val="00F665D8"/>
    <w:rsid w:val="00F66C72"/>
    <w:rsid w:val="00F70023"/>
    <w:rsid w:val="00F7011D"/>
    <w:rsid w:val="00F701C0"/>
    <w:rsid w:val="00F70222"/>
    <w:rsid w:val="00F708D5"/>
    <w:rsid w:val="00F7105F"/>
    <w:rsid w:val="00F7119E"/>
    <w:rsid w:val="00F71A04"/>
    <w:rsid w:val="00F71B6D"/>
    <w:rsid w:val="00F71BF1"/>
    <w:rsid w:val="00F72038"/>
    <w:rsid w:val="00F7203A"/>
    <w:rsid w:val="00F72460"/>
    <w:rsid w:val="00F7271A"/>
    <w:rsid w:val="00F731F2"/>
    <w:rsid w:val="00F73AF3"/>
    <w:rsid w:val="00F73C1C"/>
    <w:rsid w:val="00F74169"/>
    <w:rsid w:val="00F74D13"/>
    <w:rsid w:val="00F750E2"/>
    <w:rsid w:val="00F75B39"/>
    <w:rsid w:val="00F75EB6"/>
    <w:rsid w:val="00F760F1"/>
    <w:rsid w:val="00F76F2D"/>
    <w:rsid w:val="00F773F0"/>
    <w:rsid w:val="00F776F6"/>
    <w:rsid w:val="00F77BF0"/>
    <w:rsid w:val="00F77FB1"/>
    <w:rsid w:val="00F8003D"/>
    <w:rsid w:val="00F801F5"/>
    <w:rsid w:val="00F80780"/>
    <w:rsid w:val="00F809B0"/>
    <w:rsid w:val="00F811FF"/>
    <w:rsid w:val="00F8163A"/>
    <w:rsid w:val="00F81CC2"/>
    <w:rsid w:val="00F81E66"/>
    <w:rsid w:val="00F822D5"/>
    <w:rsid w:val="00F832F8"/>
    <w:rsid w:val="00F833CF"/>
    <w:rsid w:val="00F83B5A"/>
    <w:rsid w:val="00F84213"/>
    <w:rsid w:val="00F8499E"/>
    <w:rsid w:val="00F8510B"/>
    <w:rsid w:val="00F85457"/>
    <w:rsid w:val="00F8573E"/>
    <w:rsid w:val="00F859F0"/>
    <w:rsid w:val="00F85A4A"/>
    <w:rsid w:val="00F862B1"/>
    <w:rsid w:val="00F86561"/>
    <w:rsid w:val="00F86B3F"/>
    <w:rsid w:val="00F86E97"/>
    <w:rsid w:val="00F86EB5"/>
    <w:rsid w:val="00F8707D"/>
    <w:rsid w:val="00F87713"/>
    <w:rsid w:val="00F87CFD"/>
    <w:rsid w:val="00F87D86"/>
    <w:rsid w:val="00F90231"/>
    <w:rsid w:val="00F9039F"/>
    <w:rsid w:val="00F90402"/>
    <w:rsid w:val="00F909B1"/>
    <w:rsid w:val="00F91485"/>
    <w:rsid w:val="00F91591"/>
    <w:rsid w:val="00F91848"/>
    <w:rsid w:val="00F91C8D"/>
    <w:rsid w:val="00F92594"/>
    <w:rsid w:val="00F92A5E"/>
    <w:rsid w:val="00F92BB9"/>
    <w:rsid w:val="00F93250"/>
    <w:rsid w:val="00F93B18"/>
    <w:rsid w:val="00F93C0E"/>
    <w:rsid w:val="00F93F98"/>
    <w:rsid w:val="00F94654"/>
    <w:rsid w:val="00F950C1"/>
    <w:rsid w:val="00F951D7"/>
    <w:rsid w:val="00F953B4"/>
    <w:rsid w:val="00F9608D"/>
    <w:rsid w:val="00F9684C"/>
    <w:rsid w:val="00F96C0E"/>
    <w:rsid w:val="00F9726E"/>
    <w:rsid w:val="00F974AF"/>
    <w:rsid w:val="00F97E14"/>
    <w:rsid w:val="00FA076C"/>
    <w:rsid w:val="00FA0C0B"/>
    <w:rsid w:val="00FA0C92"/>
    <w:rsid w:val="00FA0CEB"/>
    <w:rsid w:val="00FA0CF0"/>
    <w:rsid w:val="00FA18A9"/>
    <w:rsid w:val="00FA1A17"/>
    <w:rsid w:val="00FA1D94"/>
    <w:rsid w:val="00FA2412"/>
    <w:rsid w:val="00FA260D"/>
    <w:rsid w:val="00FA2AB0"/>
    <w:rsid w:val="00FA2F6A"/>
    <w:rsid w:val="00FA32BA"/>
    <w:rsid w:val="00FA347D"/>
    <w:rsid w:val="00FA3AC0"/>
    <w:rsid w:val="00FA3F6A"/>
    <w:rsid w:val="00FA4E09"/>
    <w:rsid w:val="00FA5F93"/>
    <w:rsid w:val="00FA6801"/>
    <w:rsid w:val="00FA70E9"/>
    <w:rsid w:val="00FA7A3A"/>
    <w:rsid w:val="00FA7B20"/>
    <w:rsid w:val="00FA7E14"/>
    <w:rsid w:val="00FB06C9"/>
    <w:rsid w:val="00FB0D82"/>
    <w:rsid w:val="00FB0E7D"/>
    <w:rsid w:val="00FB1894"/>
    <w:rsid w:val="00FB20D4"/>
    <w:rsid w:val="00FB22DF"/>
    <w:rsid w:val="00FB24D9"/>
    <w:rsid w:val="00FB25E6"/>
    <w:rsid w:val="00FB26DB"/>
    <w:rsid w:val="00FB2A83"/>
    <w:rsid w:val="00FB2BE2"/>
    <w:rsid w:val="00FB3739"/>
    <w:rsid w:val="00FB4C44"/>
    <w:rsid w:val="00FB5083"/>
    <w:rsid w:val="00FB554F"/>
    <w:rsid w:val="00FB64A2"/>
    <w:rsid w:val="00FB6697"/>
    <w:rsid w:val="00FB6D80"/>
    <w:rsid w:val="00FB6FD8"/>
    <w:rsid w:val="00FC12F6"/>
    <w:rsid w:val="00FC1572"/>
    <w:rsid w:val="00FC19EA"/>
    <w:rsid w:val="00FC1CEA"/>
    <w:rsid w:val="00FC1ED8"/>
    <w:rsid w:val="00FC26C2"/>
    <w:rsid w:val="00FC393C"/>
    <w:rsid w:val="00FC3AD3"/>
    <w:rsid w:val="00FC3FF1"/>
    <w:rsid w:val="00FC41DD"/>
    <w:rsid w:val="00FC4628"/>
    <w:rsid w:val="00FC48EB"/>
    <w:rsid w:val="00FC4DD2"/>
    <w:rsid w:val="00FC4F6A"/>
    <w:rsid w:val="00FC5191"/>
    <w:rsid w:val="00FC5211"/>
    <w:rsid w:val="00FC6014"/>
    <w:rsid w:val="00FC6071"/>
    <w:rsid w:val="00FC62C5"/>
    <w:rsid w:val="00FC6543"/>
    <w:rsid w:val="00FC682A"/>
    <w:rsid w:val="00FC697D"/>
    <w:rsid w:val="00FC6AF3"/>
    <w:rsid w:val="00FC6DF6"/>
    <w:rsid w:val="00FC78D7"/>
    <w:rsid w:val="00FC7B7D"/>
    <w:rsid w:val="00FD07CE"/>
    <w:rsid w:val="00FD0A15"/>
    <w:rsid w:val="00FD0D9B"/>
    <w:rsid w:val="00FD0DE1"/>
    <w:rsid w:val="00FD0E00"/>
    <w:rsid w:val="00FD113F"/>
    <w:rsid w:val="00FD12F6"/>
    <w:rsid w:val="00FD2223"/>
    <w:rsid w:val="00FD283D"/>
    <w:rsid w:val="00FD2E2B"/>
    <w:rsid w:val="00FD30D2"/>
    <w:rsid w:val="00FD331C"/>
    <w:rsid w:val="00FD34A1"/>
    <w:rsid w:val="00FD4668"/>
    <w:rsid w:val="00FD4676"/>
    <w:rsid w:val="00FD4AA3"/>
    <w:rsid w:val="00FD4EC5"/>
    <w:rsid w:val="00FD4F2B"/>
    <w:rsid w:val="00FD55D0"/>
    <w:rsid w:val="00FD570F"/>
    <w:rsid w:val="00FD604A"/>
    <w:rsid w:val="00FD6C28"/>
    <w:rsid w:val="00FD6D2E"/>
    <w:rsid w:val="00FD74AE"/>
    <w:rsid w:val="00FD7FED"/>
    <w:rsid w:val="00FE007D"/>
    <w:rsid w:val="00FE0C59"/>
    <w:rsid w:val="00FE0F0E"/>
    <w:rsid w:val="00FE11A2"/>
    <w:rsid w:val="00FE1AEB"/>
    <w:rsid w:val="00FE1BF8"/>
    <w:rsid w:val="00FE1FC2"/>
    <w:rsid w:val="00FE2656"/>
    <w:rsid w:val="00FE3344"/>
    <w:rsid w:val="00FE3802"/>
    <w:rsid w:val="00FE39CC"/>
    <w:rsid w:val="00FE3EF8"/>
    <w:rsid w:val="00FE46BD"/>
    <w:rsid w:val="00FE527C"/>
    <w:rsid w:val="00FE52C6"/>
    <w:rsid w:val="00FE5710"/>
    <w:rsid w:val="00FE5E06"/>
    <w:rsid w:val="00FE64ED"/>
    <w:rsid w:val="00FE75DA"/>
    <w:rsid w:val="00FE7B0B"/>
    <w:rsid w:val="00FE7CB0"/>
    <w:rsid w:val="00FE7CB3"/>
    <w:rsid w:val="00FE7FAE"/>
    <w:rsid w:val="00FF10B2"/>
    <w:rsid w:val="00FF1410"/>
    <w:rsid w:val="00FF17C8"/>
    <w:rsid w:val="00FF1960"/>
    <w:rsid w:val="00FF1CE4"/>
    <w:rsid w:val="00FF20D0"/>
    <w:rsid w:val="00FF255E"/>
    <w:rsid w:val="00FF25F3"/>
    <w:rsid w:val="00FF2772"/>
    <w:rsid w:val="00FF2905"/>
    <w:rsid w:val="00FF2BCB"/>
    <w:rsid w:val="00FF2CB1"/>
    <w:rsid w:val="00FF3302"/>
    <w:rsid w:val="00FF4148"/>
    <w:rsid w:val="00FF4539"/>
    <w:rsid w:val="00FF47F6"/>
    <w:rsid w:val="00FF5658"/>
    <w:rsid w:val="00FF612A"/>
    <w:rsid w:val="00FF638A"/>
    <w:rsid w:val="00FF65A3"/>
    <w:rsid w:val="00FF66A3"/>
    <w:rsid w:val="00FF6F5E"/>
    <w:rsid w:val="00FF739F"/>
    <w:rsid w:val="00FF7AC0"/>
    <w:rsid w:val="00FF7BB7"/>
    <w:rsid w:val="01023316"/>
    <w:rsid w:val="0132178F"/>
    <w:rsid w:val="013923B3"/>
    <w:rsid w:val="014146BE"/>
    <w:rsid w:val="017E06BE"/>
    <w:rsid w:val="01B90F29"/>
    <w:rsid w:val="01B950B3"/>
    <w:rsid w:val="01BA79DF"/>
    <w:rsid w:val="01C20564"/>
    <w:rsid w:val="01F8188E"/>
    <w:rsid w:val="02113D01"/>
    <w:rsid w:val="023E5578"/>
    <w:rsid w:val="024A730F"/>
    <w:rsid w:val="026E433F"/>
    <w:rsid w:val="02C9104B"/>
    <w:rsid w:val="02D52B3F"/>
    <w:rsid w:val="02DB68AF"/>
    <w:rsid w:val="02F7311D"/>
    <w:rsid w:val="03065CC9"/>
    <w:rsid w:val="03143C56"/>
    <w:rsid w:val="03742353"/>
    <w:rsid w:val="03791962"/>
    <w:rsid w:val="03CC5E4E"/>
    <w:rsid w:val="04581DA8"/>
    <w:rsid w:val="047209D4"/>
    <w:rsid w:val="057C4A79"/>
    <w:rsid w:val="061E5ACC"/>
    <w:rsid w:val="061F1E1A"/>
    <w:rsid w:val="06446ACB"/>
    <w:rsid w:val="069F0185"/>
    <w:rsid w:val="06A6695B"/>
    <w:rsid w:val="07076EBC"/>
    <w:rsid w:val="07757EE5"/>
    <w:rsid w:val="07EE177B"/>
    <w:rsid w:val="08502D51"/>
    <w:rsid w:val="08C05E88"/>
    <w:rsid w:val="09026C00"/>
    <w:rsid w:val="091D473E"/>
    <w:rsid w:val="094E44CE"/>
    <w:rsid w:val="095B72CE"/>
    <w:rsid w:val="0965040B"/>
    <w:rsid w:val="096A1BE0"/>
    <w:rsid w:val="096D6C8E"/>
    <w:rsid w:val="097F06E3"/>
    <w:rsid w:val="0981165C"/>
    <w:rsid w:val="09B6516C"/>
    <w:rsid w:val="09C7645B"/>
    <w:rsid w:val="09F574D5"/>
    <w:rsid w:val="0A1D552E"/>
    <w:rsid w:val="0A4C79FF"/>
    <w:rsid w:val="0A96173D"/>
    <w:rsid w:val="0A991BF6"/>
    <w:rsid w:val="0ACC1C86"/>
    <w:rsid w:val="0B0D7D34"/>
    <w:rsid w:val="0B625442"/>
    <w:rsid w:val="0BFD1E7A"/>
    <w:rsid w:val="0C0613D0"/>
    <w:rsid w:val="0C363BAB"/>
    <w:rsid w:val="0C39559C"/>
    <w:rsid w:val="0C397023"/>
    <w:rsid w:val="0C3B3E53"/>
    <w:rsid w:val="0C4F30B7"/>
    <w:rsid w:val="0C56672E"/>
    <w:rsid w:val="0CC12DE0"/>
    <w:rsid w:val="0CE475B8"/>
    <w:rsid w:val="0D08122D"/>
    <w:rsid w:val="0D3138E2"/>
    <w:rsid w:val="0D38355C"/>
    <w:rsid w:val="0D7E2D8A"/>
    <w:rsid w:val="0D7E33C6"/>
    <w:rsid w:val="0D8445FA"/>
    <w:rsid w:val="0DA411BF"/>
    <w:rsid w:val="0DB01586"/>
    <w:rsid w:val="0DBC7572"/>
    <w:rsid w:val="0E823FD3"/>
    <w:rsid w:val="0E930143"/>
    <w:rsid w:val="0F114484"/>
    <w:rsid w:val="0F6549D3"/>
    <w:rsid w:val="0F753ECF"/>
    <w:rsid w:val="0FDF54DB"/>
    <w:rsid w:val="0FFD60FB"/>
    <w:rsid w:val="102F26DC"/>
    <w:rsid w:val="10656C5D"/>
    <w:rsid w:val="10A105DD"/>
    <w:rsid w:val="10DA6DFE"/>
    <w:rsid w:val="10E6591B"/>
    <w:rsid w:val="10F46596"/>
    <w:rsid w:val="10F71B41"/>
    <w:rsid w:val="11256F23"/>
    <w:rsid w:val="11AD077B"/>
    <w:rsid w:val="11D25597"/>
    <w:rsid w:val="122A3C8B"/>
    <w:rsid w:val="12386BDD"/>
    <w:rsid w:val="124473B6"/>
    <w:rsid w:val="12B746DB"/>
    <w:rsid w:val="134F4613"/>
    <w:rsid w:val="13CF5BAB"/>
    <w:rsid w:val="13E42A9D"/>
    <w:rsid w:val="149F45F5"/>
    <w:rsid w:val="14DC7081"/>
    <w:rsid w:val="15666714"/>
    <w:rsid w:val="156D626B"/>
    <w:rsid w:val="15714CA1"/>
    <w:rsid w:val="15944ABE"/>
    <w:rsid w:val="159F2915"/>
    <w:rsid w:val="15B634DA"/>
    <w:rsid w:val="15CE6BA7"/>
    <w:rsid w:val="15DA1981"/>
    <w:rsid w:val="15E5553D"/>
    <w:rsid w:val="15E75271"/>
    <w:rsid w:val="160E7D74"/>
    <w:rsid w:val="1636133F"/>
    <w:rsid w:val="166C2709"/>
    <w:rsid w:val="16B177B0"/>
    <w:rsid w:val="16DD749D"/>
    <w:rsid w:val="17355E30"/>
    <w:rsid w:val="17440A2E"/>
    <w:rsid w:val="1758552E"/>
    <w:rsid w:val="17AA0E11"/>
    <w:rsid w:val="17BA4FBA"/>
    <w:rsid w:val="17BE0B4F"/>
    <w:rsid w:val="17EC10BE"/>
    <w:rsid w:val="18342EA5"/>
    <w:rsid w:val="18433E26"/>
    <w:rsid w:val="191D5ACF"/>
    <w:rsid w:val="196549F5"/>
    <w:rsid w:val="19847CC0"/>
    <w:rsid w:val="19874561"/>
    <w:rsid w:val="198F2C47"/>
    <w:rsid w:val="19D32E09"/>
    <w:rsid w:val="19E15882"/>
    <w:rsid w:val="19F946F0"/>
    <w:rsid w:val="1AA34C78"/>
    <w:rsid w:val="1AAD0892"/>
    <w:rsid w:val="1AB46893"/>
    <w:rsid w:val="1ABC7112"/>
    <w:rsid w:val="1AE31C65"/>
    <w:rsid w:val="1B3F7587"/>
    <w:rsid w:val="1B585575"/>
    <w:rsid w:val="1B807A64"/>
    <w:rsid w:val="1B9C64E4"/>
    <w:rsid w:val="1BC044E8"/>
    <w:rsid w:val="1BF50147"/>
    <w:rsid w:val="1C277718"/>
    <w:rsid w:val="1C336F91"/>
    <w:rsid w:val="1C663EF1"/>
    <w:rsid w:val="1CB22D7C"/>
    <w:rsid w:val="1CBF3E5F"/>
    <w:rsid w:val="1CE41FD4"/>
    <w:rsid w:val="1D2D0D43"/>
    <w:rsid w:val="1D65377F"/>
    <w:rsid w:val="1DAA184B"/>
    <w:rsid w:val="1DD471CB"/>
    <w:rsid w:val="1DDE141E"/>
    <w:rsid w:val="1DE804CF"/>
    <w:rsid w:val="1DEB6E1E"/>
    <w:rsid w:val="1E6654F4"/>
    <w:rsid w:val="1E6E603C"/>
    <w:rsid w:val="1E7B00C8"/>
    <w:rsid w:val="1EA26BCF"/>
    <w:rsid w:val="1ED36775"/>
    <w:rsid w:val="1EEE7091"/>
    <w:rsid w:val="1EFF17BB"/>
    <w:rsid w:val="1F033690"/>
    <w:rsid w:val="1F73452D"/>
    <w:rsid w:val="1F7C79E0"/>
    <w:rsid w:val="1F8B19C1"/>
    <w:rsid w:val="1F904D25"/>
    <w:rsid w:val="1F97562E"/>
    <w:rsid w:val="1FA16715"/>
    <w:rsid w:val="1FAF3446"/>
    <w:rsid w:val="200427D7"/>
    <w:rsid w:val="20744E7F"/>
    <w:rsid w:val="20C21B3D"/>
    <w:rsid w:val="21685C4A"/>
    <w:rsid w:val="218712BC"/>
    <w:rsid w:val="21DA6AB3"/>
    <w:rsid w:val="22255124"/>
    <w:rsid w:val="22D55052"/>
    <w:rsid w:val="22E310CB"/>
    <w:rsid w:val="23711592"/>
    <w:rsid w:val="23AD44F7"/>
    <w:rsid w:val="241E5719"/>
    <w:rsid w:val="246546B7"/>
    <w:rsid w:val="24B677E7"/>
    <w:rsid w:val="24EB532E"/>
    <w:rsid w:val="25112BDF"/>
    <w:rsid w:val="255A7036"/>
    <w:rsid w:val="25812875"/>
    <w:rsid w:val="261B7FF9"/>
    <w:rsid w:val="263D66D8"/>
    <w:rsid w:val="26505C4D"/>
    <w:rsid w:val="265557AD"/>
    <w:rsid w:val="269E1949"/>
    <w:rsid w:val="26A65264"/>
    <w:rsid w:val="26DD74A5"/>
    <w:rsid w:val="26E73F3E"/>
    <w:rsid w:val="2725140F"/>
    <w:rsid w:val="275124BE"/>
    <w:rsid w:val="279A51F0"/>
    <w:rsid w:val="27BF05D5"/>
    <w:rsid w:val="286162D8"/>
    <w:rsid w:val="286B0411"/>
    <w:rsid w:val="28732259"/>
    <w:rsid w:val="287B1B21"/>
    <w:rsid w:val="28857081"/>
    <w:rsid w:val="288A3ACE"/>
    <w:rsid w:val="289C12CE"/>
    <w:rsid w:val="28A034E9"/>
    <w:rsid w:val="28FA4962"/>
    <w:rsid w:val="293572AA"/>
    <w:rsid w:val="294C7658"/>
    <w:rsid w:val="29721BF0"/>
    <w:rsid w:val="29C91464"/>
    <w:rsid w:val="29E45C31"/>
    <w:rsid w:val="2A486E9E"/>
    <w:rsid w:val="2A590A50"/>
    <w:rsid w:val="2A6966FA"/>
    <w:rsid w:val="2AAB504B"/>
    <w:rsid w:val="2AB71410"/>
    <w:rsid w:val="2AF7EFBC"/>
    <w:rsid w:val="2BA3706F"/>
    <w:rsid w:val="2BEA289C"/>
    <w:rsid w:val="2C6A1249"/>
    <w:rsid w:val="2C937B98"/>
    <w:rsid w:val="2CF26736"/>
    <w:rsid w:val="2D0910D7"/>
    <w:rsid w:val="2D100D98"/>
    <w:rsid w:val="2D4568AC"/>
    <w:rsid w:val="2D787023"/>
    <w:rsid w:val="2D805FA4"/>
    <w:rsid w:val="2DD80359"/>
    <w:rsid w:val="2EFE472C"/>
    <w:rsid w:val="2EFF09BA"/>
    <w:rsid w:val="2F042190"/>
    <w:rsid w:val="2F082557"/>
    <w:rsid w:val="2FEF7075"/>
    <w:rsid w:val="2FF16108"/>
    <w:rsid w:val="30601F2D"/>
    <w:rsid w:val="30D404F6"/>
    <w:rsid w:val="310E09CE"/>
    <w:rsid w:val="31361D6C"/>
    <w:rsid w:val="314731D9"/>
    <w:rsid w:val="31F176E8"/>
    <w:rsid w:val="31F9774A"/>
    <w:rsid w:val="32316708"/>
    <w:rsid w:val="323465DD"/>
    <w:rsid w:val="326F2369"/>
    <w:rsid w:val="329A4FE7"/>
    <w:rsid w:val="32A36B37"/>
    <w:rsid w:val="3312572A"/>
    <w:rsid w:val="33747548"/>
    <w:rsid w:val="33B60AF2"/>
    <w:rsid w:val="33E5641E"/>
    <w:rsid w:val="34090015"/>
    <w:rsid w:val="340C4665"/>
    <w:rsid w:val="34276E8E"/>
    <w:rsid w:val="34913968"/>
    <w:rsid w:val="34A2411C"/>
    <w:rsid w:val="34CF6AD0"/>
    <w:rsid w:val="350D0F52"/>
    <w:rsid w:val="35546E7C"/>
    <w:rsid w:val="359C037C"/>
    <w:rsid w:val="361D1B50"/>
    <w:rsid w:val="369006D7"/>
    <w:rsid w:val="370A7F61"/>
    <w:rsid w:val="371A763A"/>
    <w:rsid w:val="371C0FE6"/>
    <w:rsid w:val="37E34249"/>
    <w:rsid w:val="37FFC3C3"/>
    <w:rsid w:val="3802699D"/>
    <w:rsid w:val="38E83272"/>
    <w:rsid w:val="3928140F"/>
    <w:rsid w:val="39AC6944"/>
    <w:rsid w:val="39EC6BEC"/>
    <w:rsid w:val="3A0125F5"/>
    <w:rsid w:val="3A3812EC"/>
    <w:rsid w:val="3A660B07"/>
    <w:rsid w:val="3ABC4DAC"/>
    <w:rsid w:val="3AD7647E"/>
    <w:rsid w:val="3AE452E5"/>
    <w:rsid w:val="3BBD3F57"/>
    <w:rsid w:val="3BD0400F"/>
    <w:rsid w:val="3BFC28B1"/>
    <w:rsid w:val="3BFE62E7"/>
    <w:rsid w:val="3C615741"/>
    <w:rsid w:val="3CBB6AB1"/>
    <w:rsid w:val="3CD90362"/>
    <w:rsid w:val="3CEF1DC3"/>
    <w:rsid w:val="3CEF4724"/>
    <w:rsid w:val="3D14519F"/>
    <w:rsid w:val="3D4320C6"/>
    <w:rsid w:val="3D687D03"/>
    <w:rsid w:val="3DC51BAF"/>
    <w:rsid w:val="3DC61EF6"/>
    <w:rsid w:val="3DCE3289"/>
    <w:rsid w:val="3DE700C2"/>
    <w:rsid w:val="3E3546FA"/>
    <w:rsid w:val="3E581BC3"/>
    <w:rsid w:val="3E8E3C6D"/>
    <w:rsid w:val="3E963DFC"/>
    <w:rsid w:val="3F426C73"/>
    <w:rsid w:val="3F4E236C"/>
    <w:rsid w:val="3F7114D0"/>
    <w:rsid w:val="3F942887"/>
    <w:rsid w:val="3FAF5ED2"/>
    <w:rsid w:val="3FD1141F"/>
    <w:rsid w:val="3FE816E6"/>
    <w:rsid w:val="4006135C"/>
    <w:rsid w:val="402655A1"/>
    <w:rsid w:val="402E2856"/>
    <w:rsid w:val="40A07F10"/>
    <w:rsid w:val="40D04AE5"/>
    <w:rsid w:val="40FD1BDB"/>
    <w:rsid w:val="410562F9"/>
    <w:rsid w:val="41087F8E"/>
    <w:rsid w:val="41173C56"/>
    <w:rsid w:val="41403A7E"/>
    <w:rsid w:val="41636521"/>
    <w:rsid w:val="4198317B"/>
    <w:rsid w:val="41B43787"/>
    <w:rsid w:val="41B957EA"/>
    <w:rsid w:val="41EE62F4"/>
    <w:rsid w:val="424119C3"/>
    <w:rsid w:val="425131E9"/>
    <w:rsid w:val="428D26A5"/>
    <w:rsid w:val="42BD746C"/>
    <w:rsid w:val="42C75F7A"/>
    <w:rsid w:val="42EA2ABA"/>
    <w:rsid w:val="42EA5371"/>
    <w:rsid w:val="42EB46A1"/>
    <w:rsid w:val="4325291D"/>
    <w:rsid w:val="432F3717"/>
    <w:rsid w:val="43A91F1A"/>
    <w:rsid w:val="43AE732D"/>
    <w:rsid w:val="44160314"/>
    <w:rsid w:val="44205AC9"/>
    <w:rsid w:val="44421E37"/>
    <w:rsid w:val="448241E1"/>
    <w:rsid w:val="449F2C4F"/>
    <w:rsid w:val="45B8536B"/>
    <w:rsid w:val="45C36F12"/>
    <w:rsid w:val="46F92DCE"/>
    <w:rsid w:val="4733751A"/>
    <w:rsid w:val="47E3020F"/>
    <w:rsid w:val="47E72E23"/>
    <w:rsid w:val="48641C0E"/>
    <w:rsid w:val="487F2E6A"/>
    <w:rsid w:val="48AE06C4"/>
    <w:rsid w:val="48B14752"/>
    <w:rsid w:val="48D24E95"/>
    <w:rsid w:val="48F35D54"/>
    <w:rsid w:val="48FA1B6B"/>
    <w:rsid w:val="490E5BDC"/>
    <w:rsid w:val="493D7B0F"/>
    <w:rsid w:val="4A1E2E67"/>
    <w:rsid w:val="4A3C7B25"/>
    <w:rsid w:val="4AA0722D"/>
    <w:rsid w:val="4AB70CFD"/>
    <w:rsid w:val="4B6869FE"/>
    <w:rsid w:val="4C122CF4"/>
    <w:rsid w:val="4C972B75"/>
    <w:rsid w:val="4CAC2AB0"/>
    <w:rsid w:val="4CC25CE3"/>
    <w:rsid w:val="4CCA3165"/>
    <w:rsid w:val="4D390A9C"/>
    <w:rsid w:val="4D491B31"/>
    <w:rsid w:val="4D501CC6"/>
    <w:rsid w:val="4D6F4E00"/>
    <w:rsid w:val="4D9F79B3"/>
    <w:rsid w:val="4DA07338"/>
    <w:rsid w:val="4E2252CD"/>
    <w:rsid w:val="4E4B617B"/>
    <w:rsid w:val="4E681AD7"/>
    <w:rsid w:val="4E76945C"/>
    <w:rsid w:val="4EB050C6"/>
    <w:rsid w:val="4EB64577"/>
    <w:rsid w:val="4EF21033"/>
    <w:rsid w:val="4F4F7D3A"/>
    <w:rsid w:val="4F824ED3"/>
    <w:rsid w:val="4F9DEC52"/>
    <w:rsid w:val="4FBDE9B9"/>
    <w:rsid w:val="4FCA5A73"/>
    <w:rsid w:val="4FD33CE1"/>
    <w:rsid w:val="4FE207B9"/>
    <w:rsid w:val="501E1545"/>
    <w:rsid w:val="5085059C"/>
    <w:rsid w:val="50D62243"/>
    <w:rsid w:val="510D36D6"/>
    <w:rsid w:val="510E0110"/>
    <w:rsid w:val="512269D0"/>
    <w:rsid w:val="514308E9"/>
    <w:rsid w:val="51433B82"/>
    <w:rsid w:val="515426EB"/>
    <w:rsid w:val="515B57F4"/>
    <w:rsid w:val="51DC0B21"/>
    <w:rsid w:val="51E84995"/>
    <w:rsid w:val="51FF0EE0"/>
    <w:rsid w:val="521222A5"/>
    <w:rsid w:val="521F659F"/>
    <w:rsid w:val="524610B1"/>
    <w:rsid w:val="524A5B08"/>
    <w:rsid w:val="52872C8F"/>
    <w:rsid w:val="52936D4B"/>
    <w:rsid w:val="529B43A2"/>
    <w:rsid w:val="52B25509"/>
    <w:rsid w:val="52EA0281"/>
    <w:rsid w:val="53064B58"/>
    <w:rsid w:val="531E7588"/>
    <w:rsid w:val="53430E8A"/>
    <w:rsid w:val="53874758"/>
    <w:rsid w:val="539D073E"/>
    <w:rsid w:val="53C20BDF"/>
    <w:rsid w:val="53F12AB5"/>
    <w:rsid w:val="542D4654"/>
    <w:rsid w:val="543C53B7"/>
    <w:rsid w:val="546A4816"/>
    <w:rsid w:val="54A33B02"/>
    <w:rsid w:val="54A50C95"/>
    <w:rsid w:val="54DC60B6"/>
    <w:rsid w:val="556E756E"/>
    <w:rsid w:val="55B148D4"/>
    <w:rsid w:val="560E305B"/>
    <w:rsid w:val="56285668"/>
    <w:rsid w:val="56EB14FE"/>
    <w:rsid w:val="56F8676A"/>
    <w:rsid w:val="57BA89EA"/>
    <w:rsid w:val="57ED6D2E"/>
    <w:rsid w:val="57F45C2B"/>
    <w:rsid w:val="580C1B54"/>
    <w:rsid w:val="581239C1"/>
    <w:rsid w:val="58593699"/>
    <w:rsid w:val="589E0C2D"/>
    <w:rsid w:val="58AC3F12"/>
    <w:rsid w:val="58DB0E22"/>
    <w:rsid w:val="592C5075"/>
    <w:rsid w:val="59575FEA"/>
    <w:rsid w:val="597C3092"/>
    <w:rsid w:val="59AD41FA"/>
    <w:rsid w:val="59AE0931"/>
    <w:rsid w:val="59B016EF"/>
    <w:rsid w:val="5A001FE3"/>
    <w:rsid w:val="5A1C4C99"/>
    <w:rsid w:val="5A4A678D"/>
    <w:rsid w:val="5A92554C"/>
    <w:rsid w:val="5ABA3BB1"/>
    <w:rsid w:val="5AD84E04"/>
    <w:rsid w:val="5B4B745E"/>
    <w:rsid w:val="5B8F7A41"/>
    <w:rsid w:val="5BAA0863"/>
    <w:rsid w:val="5BE63E72"/>
    <w:rsid w:val="5BFD44F4"/>
    <w:rsid w:val="5C017280"/>
    <w:rsid w:val="5C31798A"/>
    <w:rsid w:val="5C69627C"/>
    <w:rsid w:val="5CC04D14"/>
    <w:rsid w:val="5CE56A95"/>
    <w:rsid w:val="5D353FB5"/>
    <w:rsid w:val="5D55093D"/>
    <w:rsid w:val="5D696F96"/>
    <w:rsid w:val="5D7B651B"/>
    <w:rsid w:val="5DDEBD00"/>
    <w:rsid w:val="5DFDBFD5"/>
    <w:rsid w:val="5DFEC33B"/>
    <w:rsid w:val="5E233A3E"/>
    <w:rsid w:val="5E67F487"/>
    <w:rsid w:val="5E7012BF"/>
    <w:rsid w:val="5E804656"/>
    <w:rsid w:val="5EE46F8F"/>
    <w:rsid w:val="5EEE0F90"/>
    <w:rsid w:val="5EF41559"/>
    <w:rsid w:val="5F6178BC"/>
    <w:rsid w:val="5F721C94"/>
    <w:rsid w:val="5FCC2B47"/>
    <w:rsid w:val="5FF92F7F"/>
    <w:rsid w:val="60026557"/>
    <w:rsid w:val="607811A1"/>
    <w:rsid w:val="60D82655"/>
    <w:rsid w:val="60DE3FF5"/>
    <w:rsid w:val="611951CB"/>
    <w:rsid w:val="613B2B80"/>
    <w:rsid w:val="616D707B"/>
    <w:rsid w:val="623B2CB5"/>
    <w:rsid w:val="62A76EA5"/>
    <w:rsid w:val="62FA6535"/>
    <w:rsid w:val="630C61A9"/>
    <w:rsid w:val="631A62B1"/>
    <w:rsid w:val="632476F3"/>
    <w:rsid w:val="637E2BBC"/>
    <w:rsid w:val="63BE450F"/>
    <w:rsid w:val="63E2675A"/>
    <w:rsid w:val="64092AEC"/>
    <w:rsid w:val="641B4D2A"/>
    <w:rsid w:val="64682744"/>
    <w:rsid w:val="647C576A"/>
    <w:rsid w:val="64920CDC"/>
    <w:rsid w:val="64BE6255"/>
    <w:rsid w:val="650C4F4F"/>
    <w:rsid w:val="6583254E"/>
    <w:rsid w:val="65D96F8E"/>
    <w:rsid w:val="667C5D34"/>
    <w:rsid w:val="6681641A"/>
    <w:rsid w:val="66AC18A2"/>
    <w:rsid w:val="67062E39"/>
    <w:rsid w:val="673C3656"/>
    <w:rsid w:val="67B8583D"/>
    <w:rsid w:val="68D939CF"/>
    <w:rsid w:val="68DE431A"/>
    <w:rsid w:val="691F630D"/>
    <w:rsid w:val="6A2A3589"/>
    <w:rsid w:val="6A2B50EF"/>
    <w:rsid w:val="6A306FD2"/>
    <w:rsid w:val="6A42678B"/>
    <w:rsid w:val="6A592BC6"/>
    <w:rsid w:val="6B7C2B9E"/>
    <w:rsid w:val="6B9B2B46"/>
    <w:rsid w:val="6BEB3114"/>
    <w:rsid w:val="6C0C317C"/>
    <w:rsid w:val="6CF6659A"/>
    <w:rsid w:val="6DFE0041"/>
    <w:rsid w:val="6E013918"/>
    <w:rsid w:val="6E4D0CAC"/>
    <w:rsid w:val="6E65527E"/>
    <w:rsid w:val="6EB65914"/>
    <w:rsid w:val="6EE27644"/>
    <w:rsid w:val="6F0C5697"/>
    <w:rsid w:val="6F101B93"/>
    <w:rsid w:val="6F5031B6"/>
    <w:rsid w:val="6F682563"/>
    <w:rsid w:val="6F9C0259"/>
    <w:rsid w:val="6FA54962"/>
    <w:rsid w:val="6FB13535"/>
    <w:rsid w:val="6FCD1797"/>
    <w:rsid w:val="6FDA025F"/>
    <w:rsid w:val="6FF5CE65"/>
    <w:rsid w:val="6FF757AC"/>
    <w:rsid w:val="6FF82252"/>
    <w:rsid w:val="6FFF3722"/>
    <w:rsid w:val="705F0640"/>
    <w:rsid w:val="709A48A6"/>
    <w:rsid w:val="70AF1660"/>
    <w:rsid w:val="70FC5536"/>
    <w:rsid w:val="710946A1"/>
    <w:rsid w:val="71125C38"/>
    <w:rsid w:val="713D0782"/>
    <w:rsid w:val="713E3F53"/>
    <w:rsid w:val="717069DC"/>
    <w:rsid w:val="71756DEB"/>
    <w:rsid w:val="71942333"/>
    <w:rsid w:val="719D4830"/>
    <w:rsid w:val="719D6941"/>
    <w:rsid w:val="71AF13AC"/>
    <w:rsid w:val="71B15AF2"/>
    <w:rsid w:val="71FB1AC2"/>
    <w:rsid w:val="724429B6"/>
    <w:rsid w:val="72C700DB"/>
    <w:rsid w:val="72D8032B"/>
    <w:rsid w:val="72E77F48"/>
    <w:rsid w:val="736E4F9B"/>
    <w:rsid w:val="73867AF5"/>
    <w:rsid w:val="73B0039C"/>
    <w:rsid w:val="73C03F51"/>
    <w:rsid w:val="74291FA4"/>
    <w:rsid w:val="74345D07"/>
    <w:rsid w:val="74392E51"/>
    <w:rsid w:val="743D4C2C"/>
    <w:rsid w:val="744A7DE4"/>
    <w:rsid w:val="7476095B"/>
    <w:rsid w:val="74B35CD8"/>
    <w:rsid w:val="74C21F13"/>
    <w:rsid w:val="74E3337A"/>
    <w:rsid w:val="751F251E"/>
    <w:rsid w:val="753F48D1"/>
    <w:rsid w:val="755F1FD2"/>
    <w:rsid w:val="757A18B4"/>
    <w:rsid w:val="758479F0"/>
    <w:rsid w:val="758816B7"/>
    <w:rsid w:val="75AF5829"/>
    <w:rsid w:val="75C047EA"/>
    <w:rsid w:val="76341FCF"/>
    <w:rsid w:val="76498A20"/>
    <w:rsid w:val="76577CC6"/>
    <w:rsid w:val="768B17E3"/>
    <w:rsid w:val="768C5C1A"/>
    <w:rsid w:val="769640E4"/>
    <w:rsid w:val="76CF66FE"/>
    <w:rsid w:val="76F349C7"/>
    <w:rsid w:val="771A686F"/>
    <w:rsid w:val="777FF165"/>
    <w:rsid w:val="77892D42"/>
    <w:rsid w:val="77BC52E8"/>
    <w:rsid w:val="77C731B3"/>
    <w:rsid w:val="77DD4D51"/>
    <w:rsid w:val="7871435A"/>
    <w:rsid w:val="7896634C"/>
    <w:rsid w:val="78DB1FDA"/>
    <w:rsid w:val="79732E5C"/>
    <w:rsid w:val="797EC345"/>
    <w:rsid w:val="79AC1925"/>
    <w:rsid w:val="79DD08F2"/>
    <w:rsid w:val="79F42934"/>
    <w:rsid w:val="7A280E90"/>
    <w:rsid w:val="7A42576E"/>
    <w:rsid w:val="7A45463D"/>
    <w:rsid w:val="7A78571D"/>
    <w:rsid w:val="7ABC022D"/>
    <w:rsid w:val="7AD508BA"/>
    <w:rsid w:val="7ADBE2E4"/>
    <w:rsid w:val="7AF46580"/>
    <w:rsid w:val="7B02113E"/>
    <w:rsid w:val="7B3F4611"/>
    <w:rsid w:val="7BB80619"/>
    <w:rsid w:val="7BCD2B50"/>
    <w:rsid w:val="7BDB40BA"/>
    <w:rsid w:val="7BED6E14"/>
    <w:rsid w:val="7C206BA7"/>
    <w:rsid w:val="7C3D2FC4"/>
    <w:rsid w:val="7CC153A7"/>
    <w:rsid w:val="7D174711"/>
    <w:rsid w:val="7D2A626D"/>
    <w:rsid w:val="7D2C1D2B"/>
    <w:rsid w:val="7D520F91"/>
    <w:rsid w:val="7D542954"/>
    <w:rsid w:val="7D7B78A9"/>
    <w:rsid w:val="7D814E65"/>
    <w:rsid w:val="7DFE03BB"/>
    <w:rsid w:val="7DFF5013"/>
    <w:rsid w:val="7DFF7D4F"/>
    <w:rsid w:val="7E874FCC"/>
    <w:rsid w:val="7ECE0E60"/>
    <w:rsid w:val="7EEBBE71"/>
    <w:rsid w:val="7EF971F5"/>
    <w:rsid w:val="7EFB0410"/>
    <w:rsid w:val="7F68063C"/>
    <w:rsid w:val="7F731B56"/>
    <w:rsid w:val="7F76C975"/>
    <w:rsid w:val="7F7726F0"/>
    <w:rsid w:val="7F7D6EB5"/>
    <w:rsid w:val="7F950A1B"/>
    <w:rsid w:val="7FB6660C"/>
    <w:rsid w:val="7FC8511B"/>
    <w:rsid w:val="7FDC3E1D"/>
    <w:rsid w:val="7FF5023B"/>
    <w:rsid w:val="7FFA58CC"/>
    <w:rsid w:val="7FFFAEAE"/>
    <w:rsid w:val="7FFFFE24"/>
    <w:rsid w:val="A6E3626C"/>
    <w:rsid w:val="B10FBB5C"/>
    <w:rsid w:val="B1FF2DC3"/>
    <w:rsid w:val="B7F7EE0D"/>
    <w:rsid w:val="B9FA4C83"/>
    <w:rsid w:val="BBB787B7"/>
    <w:rsid w:val="BBB7A83B"/>
    <w:rsid w:val="BBFF5443"/>
    <w:rsid w:val="BEAF814F"/>
    <w:rsid w:val="BFC72854"/>
    <w:rsid w:val="BFDDCD47"/>
    <w:rsid w:val="C7EDCBA5"/>
    <w:rsid w:val="CB1FFFC3"/>
    <w:rsid w:val="CFB76B57"/>
    <w:rsid w:val="CFFFBD92"/>
    <w:rsid w:val="D8764F57"/>
    <w:rsid w:val="DBEF9D9E"/>
    <w:rsid w:val="DF7F3B05"/>
    <w:rsid w:val="DF97FD60"/>
    <w:rsid w:val="DFE54ADE"/>
    <w:rsid w:val="E3AB3A6D"/>
    <w:rsid w:val="E77F418C"/>
    <w:rsid w:val="E97F6E9E"/>
    <w:rsid w:val="EADF1090"/>
    <w:rsid w:val="EB8F8531"/>
    <w:rsid w:val="EBFD4538"/>
    <w:rsid w:val="EF4BAB62"/>
    <w:rsid w:val="EF7F37C3"/>
    <w:rsid w:val="F3D6EF7E"/>
    <w:rsid w:val="F7AF980E"/>
    <w:rsid w:val="F7D6761B"/>
    <w:rsid w:val="F7D9A30C"/>
    <w:rsid w:val="F7F76793"/>
    <w:rsid w:val="F9BF381A"/>
    <w:rsid w:val="F9C75D6D"/>
    <w:rsid w:val="F9FFA9E1"/>
    <w:rsid w:val="FA1F9526"/>
    <w:rsid w:val="FB3F6916"/>
    <w:rsid w:val="FB9F67F8"/>
    <w:rsid w:val="FD3C141F"/>
    <w:rsid w:val="FD7F45E5"/>
    <w:rsid w:val="FDDDC3F6"/>
    <w:rsid w:val="FF36F209"/>
    <w:rsid w:val="FF5F0565"/>
    <w:rsid w:val="FF7FDC69"/>
    <w:rsid w:val="FFCB2CEE"/>
    <w:rsid w:val="FFCDDA5A"/>
    <w:rsid w:val="FFF9B5A9"/>
    <w:rsid w:val="FFFB9DA8"/>
    <w:rsid w:val="FFFF8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iPriority="99" w:semiHidden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Calibri" w:hAnsi="Calibri" w:eastAsia="仿宋_GB2312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64"/>
    <w:qFormat/>
    <w:uiPriority w:val="9"/>
    <w:pPr>
      <w:keepNext/>
      <w:keepLines/>
      <w:numPr>
        <w:ilvl w:val="0"/>
        <w:numId w:val="1"/>
      </w:numPr>
      <w:adjustRightInd w:val="0"/>
      <w:spacing w:before="100" w:beforeAutospacing="1" w:after="100" w:afterAutospacing="1" w:line="578" w:lineRule="atLeast"/>
      <w:jc w:val="both"/>
      <w:textAlignment w:val="baseline"/>
      <w:outlineLvl w:val="0"/>
    </w:pPr>
    <w:rPr>
      <w:rFonts w:eastAsia="仿宋"/>
      <w:b/>
      <w:sz w:val="32"/>
    </w:rPr>
  </w:style>
  <w:style w:type="paragraph" w:styleId="5">
    <w:name w:val="heading 2"/>
    <w:basedOn w:val="2"/>
    <w:next w:val="3"/>
    <w:link w:val="65"/>
    <w:qFormat/>
    <w:uiPriority w:val="0"/>
    <w:pPr>
      <w:keepNext w:val="0"/>
      <w:numPr>
        <w:numId w:val="0"/>
      </w:numPr>
      <w:autoSpaceDE w:val="0"/>
      <w:autoSpaceDN w:val="0"/>
      <w:spacing w:line="360" w:lineRule="atLeast"/>
      <w:ind w:left="785"/>
      <w:jc w:val="left"/>
      <w:outlineLvl w:val="1"/>
    </w:pPr>
    <w:rPr>
      <w:rFonts w:ascii="微软雅黑" w:hAnsi="微软雅黑" w:eastAsia="微软雅黑"/>
      <w:sz w:val="28"/>
      <w:szCs w:val="28"/>
    </w:rPr>
  </w:style>
  <w:style w:type="paragraph" w:styleId="6">
    <w:name w:val="heading 3"/>
    <w:basedOn w:val="2"/>
    <w:next w:val="3"/>
    <w:link w:val="62"/>
    <w:qFormat/>
    <w:uiPriority w:val="9"/>
    <w:pPr>
      <w:numPr>
        <w:numId w:val="0"/>
      </w:numPr>
      <w:tabs>
        <w:tab w:val="left" w:pos="567"/>
      </w:tabs>
      <w:outlineLvl w:val="2"/>
    </w:pPr>
    <w:rPr>
      <w:sz w:val="28"/>
    </w:rPr>
  </w:style>
  <w:style w:type="paragraph" w:styleId="7">
    <w:name w:val="heading 4"/>
    <w:basedOn w:val="6"/>
    <w:next w:val="3"/>
    <w:link w:val="63"/>
    <w:qFormat/>
    <w:uiPriority w:val="0"/>
    <w:pPr>
      <w:spacing w:before="280" w:after="290" w:line="376" w:lineRule="atLeast"/>
      <w:outlineLvl w:val="3"/>
    </w:pPr>
    <w:rPr>
      <w:rFonts w:ascii="Cambria" w:hAnsi="Cambria"/>
      <w:bCs/>
      <w:szCs w:val="28"/>
    </w:rPr>
  </w:style>
  <w:style w:type="paragraph" w:styleId="8">
    <w:name w:val="heading 5"/>
    <w:basedOn w:val="1"/>
    <w:next w:val="1"/>
    <w:link w:val="85"/>
    <w:qFormat/>
    <w:uiPriority w:val="0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rFonts w:eastAsia="仿宋"/>
      <w:b/>
      <w:bCs/>
      <w:sz w:val="28"/>
      <w:szCs w:val="28"/>
    </w:rPr>
  </w:style>
  <w:style w:type="paragraph" w:styleId="9">
    <w:name w:val="heading 6"/>
    <w:basedOn w:val="1"/>
    <w:next w:val="1"/>
    <w:link w:val="50"/>
    <w:qFormat/>
    <w:uiPriority w:val="0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Cambria" w:hAnsi="Cambria"/>
      <w:b/>
      <w:bCs/>
      <w:szCs w:val="24"/>
    </w:rPr>
  </w:style>
  <w:style w:type="paragraph" w:styleId="10">
    <w:name w:val="heading 7"/>
    <w:basedOn w:val="1"/>
    <w:next w:val="1"/>
    <w:link w:val="83"/>
    <w:qFormat/>
    <w:uiPriority w:val="0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rFonts w:eastAsia="仿宋"/>
      <w:b/>
      <w:bCs/>
      <w:szCs w:val="24"/>
    </w:rPr>
  </w:style>
  <w:style w:type="paragraph" w:styleId="11">
    <w:name w:val="heading 8"/>
    <w:basedOn w:val="1"/>
    <w:next w:val="1"/>
    <w:link w:val="86"/>
    <w:qFormat/>
    <w:uiPriority w:val="0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Cambria" w:hAnsi="Cambria"/>
      <w:szCs w:val="24"/>
    </w:rPr>
  </w:style>
  <w:style w:type="paragraph" w:styleId="12">
    <w:name w:val="heading 9"/>
    <w:basedOn w:val="1"/>
    <w:next w:val="1"/>
    <w:link w:val="78"/>
    <w:qFormat/>
    <w:uiPriority w:val="0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Cambria" w:hAnsi="Cambria"/>
    </w:rPr>
  </w:style>
  <w:style w:type="character" w:default="1" w:styleId="41">
    <w:name w:val="Default Paragraph Font"/>
    <w:unhideWhenUsed/>
    <w:qFormat/>
    <w:uiPriority w:val="1"/>
  </w:style>
  <w:style w:type="table" w:default="1" w:styleId="3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首行缩进1"/>
    <w:basedOn w:val="4"/>
    <w:link w:val="77"/>
    <w:qFormat/>
    <w:uiPriority w:val="0"/>
    <w:pPr>
      <w:keepLines w:val="0"/>
      <w:spacing w:after="0"/>
      <w:ind w:left="0" w:firstLine="200" w:firstLineChars="200"/>
    </w:pPr>
    <w:rPr>
      <w:rFonts w:ascii="Times New Roman" w:eastAsia="仿宋_GB2312"/>
      <w:sz w:val="28"/>
      <w:szCs w:val="21"/>
    </w:rPr>
  </w:style>
  <w:style w:type="paragraph" w:customStyle="1" w:styleId="4">
    <w:name w:val="正文文本1"/>
    <w:basedOn w:val="1"/>
    <w:link w:val="74"/>
    <w:qFormat/>
    <w:uiPriority w:val="0"/>
    <w:pPr>
      <w:keepLines/>
      <w:spacing w:after="120"/>
      <w:ind w:left="720"/>
    </w:pPr>
    <w:rPr>
      <w:rFonts w:ascii="宋体" w:hAnsi="Times New Roman" w:eastAsia="宋体"/>
      <w:kern w:val="0"/>
      <w:sz w:val="20"/>
      <w:szCs w:val="20"/>
      <w:lang w:val="zh-CN"/>
    </w:rPr>
  </w:style>
  <w:style w:type="paragraph" w:styleId="13">
    <w:name w:val="toc 7"/>
    <w:basedOn w:val="1"/>
    <w:next w:val="1"/>
    <w:qFormat/>
    <w:uiPriority w:val="39"/>
    <w:pPr>
      <w:spacing w:line="240" w:lineRule="auto"/>
      <w:ind w:left="2520" w:leftChars="1200"/>
      <w:jc w:val="both"/>
    </w:pPr>
    <w:rPr>
      <w:rFonts w:eastAsia="宋体"/>
      <w:sz w:val="21"/>
      <w:szCs w:val="22"/>
    </w:rPr>
  </w:style>
  <w:style w:type="paragraph" w:styleId="14">
    <w:name w:val="List Number"/>
    <w:basedOn w:val="15"/>
    <w:qFormat/>
    <w:uiPriority w:val="0"/>
    <w:pPr>
      <w:widowControl/>
      <w:numPr>
        <w:ilvl w:val="0"/>
        <w:numId w:val="2"/>
      </w:numPr>
      <w:spacing w:before="100" w:beforeAutospacing="1" w:after="100" w:afterAutospacing="1" w:line="264" w:lineRule="auto"/>
      <w:ind w:firstLine="0" w:firstLineChars="0"/>
    </w:pPr>
    <w:rPr>
      <w:kern w:val="0"/>
      <w:szCs w:val="20"/>
    </w:rPr>
  </w:style>
  <w:style w:type="paragraph" w:styleId="15">
    <w:name w:val="Body Text First Indent"/>
    <w:basedOn w:val="16"/>
    <w:link w:val="113"/>
    <w:qFormat/>
    <w:uiPriority w:val="0"/>
    <w:pPr>
      <w:spacing w:after="0"/>
      <w:ind w:firstLine="200" w:firstLineChars="200"/>
    </w:pPr>
    <w:rPr>
      <w:rFonts w:ascii="Times New Roman" w:hAnsi="Times New Roman"/>
      <w:sz w:val="28"/>
    </w:rPr>
  </w:style>
  <w:style w:type="paragraph" w:styleId="16">
    <w:name w:val="Body Text"/>
    <w:basedOn w:val="1"/>
    <w:link w:val="112"/>
    <w:unhideWhenUsed/>
    <w:qFormat/>
    <w:uiPriority w:val="0"/>
    <w:pPr>
      <w:spacing w:after="120"/>
    </w:pPr>
  </w:style>
  <w:style w:type="paragraph" w:styleId="17">
    <w:name w:val="Normal Indent"/>
    <w:basedOn w:val="1"/>
    <w:qFormat/>
    <w:uiPriority w:val="0"/>
    <w:pPr>
      <w:ind w:firstLine="420" w:firstLineChars="200"/>
    </w:pPr>
    <w:rPr>
      <w:lang w:val="zh-CN"/>
    </w:rPr>
  </w:style>
  <w:style w:type="paragraph" w:styleId="18">
    <w:name w:val="caption"/>
    <w:basedOn w:val="1"/>
    <w:next w:val="1"/>
    <w:link w:val="114"/>
    <w:qFormat/>
    <w:uiPriority w:val="0"/>
    <w:rPr>
      <w:rFonts w:ascii="Cambria" w:hAnsi="Cambria" w:eastAsia="黑体"/>
      <w:sz w:val="20"/>
      <w:szCs w:val="20"/>
      <w:lang w:val="zh-CN"/>
    </w:rPr>
  </w:style>
  <w:style w:type="paragraph" w:styleId="19">
    <w:name w:val="Document Map"/>
    <w:basedOn w:val="1"/>
    <w:link w:val="111"/>
    <w:unhideWhenUsed/>
    <w:qFormat/>
    <w:uiPriority w:val="99"/>
    <w:rPr>
      <w:rFonts w:ascii="宋体" w:eastAsia="宋体"/>
      <w:sz w:val="18"/>
      <w:szCs w:val="18"/>
    </w:rPr>
  </w:style>
  <w:style w:type="paragraph" w:styleId="20">
    <w:name w:val="annotation text"/>
    <w:basedOn w:val="1"/>
    <w:link w:val="225"/>
    <w:unhideWhenUsed/>
    <w:qFormat/>
    <w:uiPriority w:val="99"/>
  </w:style>
  <w:style w:type="paragraph" w:styleId="21">
    <w:name w:val="toc 5"/>
    <w:basedOn w:val="1"/>
    <w:next w:val="1"/>
    <w:qFormat/>
    <w:uiPriority w:val="39"/>
    <w:pPr>
      <w:spacing w:line="240" w:lineRule="auto"/>
      <w:ind w:left="1680" w:leftChars="800"/>
      <w:jc w:val="both"/>
    </w:pPr>
    <w:rPr>
      <w:rFonts w:eastAsia="宋体"/>
      <w:sz w:val="21"/>
      <w:szCs w:val="22"/>
    </w:rPr>
  </w:style>
  <w:style w:type="paragraph" w:styleId="22">
    <w:name w:val="toc 3"/>
    <w:basedOn w:val="1"/>
    <w:next w:val="1"/>
    <w:qFormat/>
    <w:uiPriority w:val="39"/>
    <w:pPr>
      <w:tabs>
        <w:tab w:val="left" w:pos="1680"/>
        <w:tab w:val="right" w:leader="dot" w:pos="8296"/>
      </w:tabs>
      <w:spacing w:line="360" w:lineRule="auto"/>
      <w:ind w:left="200" w:leftChars="200"/>
    </w:pPr>
  </w:style>
  <w:style w:type="paragraph" w:styleId="23">
    <w:name w:val="toc 8"/>
    <w:basedOn w:val="1"/>
    <w:next w:val="1"/>
    <w:qFormat/>
    <w:uiPriority w:val="39"/>
    <w:pPr>
      <w:spacing w:line="240" w:lineRule="auto"/>
      <w:ind w:left="2940" w:leftChars="1400"/>
      <w:jc w:val="both"/>
    </w:pPr>
    <w:rPr>
      <w:rFonts w:eastAsia="宋体"/>
      <w:sz w:val="21"/>
      <w:szCs w:val="22"/>
    </w:rPr>
  </w:style>
  <w:style w:type="paragraph" w:styleId="24">
    <w:name w:val="Date"/>
    <w:basedOn w:val="1"/>
    <w:next w:val="1"/>
    <w:link w:val="205"/>
    <w:unhideWhenUsed/>
    <w:qFormat/>
    <w:uiPriority w:val="99"/>
    <w:pPr>
      <w:spacing w:line="240" w:lineRule="auto"/>
      <w:ind w:left="100" w:leftChars="2500"/>
      <w:jc w:val="both"/>
    </w:pPr>
    <w:rPr>
      <w:rFonts w:eastAsia="宋体"/>
      <w:sz w:val="21"/>
      <w:szCs w:val="22"/>
    </w:rPr>
  </w:style>
  <w:style w:type="paragraph" w:styleId="25">
    <w:name w:val="Balloon Text"/>
    <w:basedOn w:val="1"/>
    <w:qFormat/>
    <w:uiPriority w:val="99"/>
    <w:pPr>
      <w:spacing w:line="240" w:lineRule="auto"/>
    </w:pPr>
    <w:rPr>
      <w:rFonts w:eastAsia="仿宋"/>
      <w:sz w:val="18"/>
      <w:szCs w:val="18"/>
      <w:lang w:val="zh-CN"/>
    </w:rPr>
  </w:style>
  <w:style w:type="paragraph" w:styleId="26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7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link w:val="137"/>
    <w:qFormat/>
    <w:uiPriority w:val="39"/>
  </w:style>
  <w:style w:type="paragraph" w:styleId="29">
    <w:name w:val="toc 4"/>
    <w:basedOn w:val="1"/>
    <w:next w:val="1"/>
    <w:qFormat/>
    <w:uiPriority w:val="39"/>
    <w:pPr>
      <w:spacing w:line="240" w:lineRule="auto"/>
      <w:ind w:left="1260" w:leftChars="600"/>
      <w:jc w:val="both"/>
    </w:pPr>
    <w:rPr>
      <w:rFonts w:eastAsia="宋体"/>
      <w:sz w:val="21"/>
      <w:szCs w:val="22"/>
    </w:rPr>
  </w:style>
  <w:style w:type="paragraph" w:styleId="30">
    <w:name w:val="Subtitle"/>
    <w:basedOn w:val="1"/>
    <w:next w:val="1"/>
    <w:link w:val="215"/>
    <w:qFormat/>
    <w:uiPriority w:val="11"/>
    <w:pPr>
      <w:spacing w:before="240" w:after="60" w:line="312" w:lineRule="atLeast"/>
      <w:jc w:val="center"/>
      <w:outlineLvl w:val="1"/>
    </w:pPr>
    <w:rPr>
      <w:rFonts w:ascii="Calibri Light" w:hAnsi="Calibri Light" w:eastAsia="宋体"/>
      <w:b/>
      <w:bCs/>
      <w:kern w:val="28"/>
      <w:sz w:val="32"/>
      <w:szCs w:val="32"/>
    </w:rPr>
  </w:style>
  <w:style w:type="paragraph" w:styleId="31">
    <w:name w:val="footnote text"/>
    <w:basedOn w:val="1"/>
    <w:link w:val="217"/>
    <w:unhideWhenUsed/>
    <w:qFormat/>
    <w:uiPriority w:val="99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qFormat/>
    <w:uiPriority w:val="39"/>
    <w:pPr>
      <w:spacing w:line="240" w:lineRule="auto"/>
      <w:ind w:left="2100" w:leftChars="1000"/>
      <w:jc w:val="both"/>
    </w:pPr>
    <w:rPr>
      <w:rFonts w:eastAsia="宋体"/>
      <w:sz w:val="21"/>
      <w:szCs w:val="22"/>
    </w:rPr>
  </w:style>
  <w:style w:type="paragraph" w:styleId="33">
    <w:name w:val="toc 2"/>
    <w:basedOn w:val="1"/>
    <w:next w:val="1"/>
    <w:qFormat/>
    <w:uiPriority w:val="39"/>
    <w:pPr>
      <w:spacing w:line="360" w:lineRule="auto"/>
      <w:ind w:left="100" w:leftChars="100"/>
    </w:pPr>
  </w:style>
  <w:style w:type="paragraph" w:styleId="34">
    <w:name w:val="toc 9"/>
    <w:basedOn w:val="1"/>
    <w:next w:val="1"/>
    <w:qFormat/>
    <w:uiPriority w:val="39"/>
    <w:pPr>
      <w:spacing w:line="240" w:lineRule="auto"/>
      <w:ind w:left="3360" w:leftChars="1600"/>
      <w:jc w:val="both"/>
    </w:pPr>
    <w:rPr>
      <w:rFonts w:eastAsia="宋体"/>
      <w:sz w:val="21"/>
      <w:szCs w:val="22"/>
    </w:rPr>
  </w:style>
  <w:style w:type="paragraph" w:styleId="3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6">
    <w:name w:val="Normal (Web)"/>
    <w:basedOn w:val="1"/>
    <w:qFormat/>
    <w:uiPriority w:val="99"/>
    <w:pPr>
      <w:widowControl/>
      <w:spacing w:line="240" w:lineRule="auto"/>
      <w:textAlignment w:val="center"/>
    </w:pPr>
    <w:rPr>
      <w:rFonts w:ascii="宋体" w:hAnsi="宋体" w:eastAsia="宋体" w:cs="宋体"/>
      <w:kern w:val="0"/>
      <w:szCs w:val="24"/>
    </w:rPr>
  </w:style>
  <w:style w:type="paragraph" w:styleId="37">
    <w:name w:val="Title"/>
    <w:basedOn w:val="1"/>
    <w:next w:val="1"/>
    <w:qFormat/>
    <w:uiPriority w:val="0"/>
    <w:pPr>
      <w:spacing w:line="240" w:lineRule="auto"/>
      <w:jc w:val="center"/>
    </w:pPr>
    <w:rPr>
      <w:rFonts w:ascii="宋体" w:hAnsi="Times New Roman" w:eastAsia="宋体"/>
      <w:b/>
      <w:kern w:val="0"/>
      <w:sz w:val="36"/>
      <w:szCs w:val="20"/>
      <w:lang w:val="zh-CN"/>
    </w:rPr>
  </w:style>
  <w:style w:type="paragraph" w:styleId="38">
    <w:name w:val="annotation subject"/>
    <w:basedOn w:val="20"/>
    <w:next w:val="20"/>
    <w:link w:val="226"/>
    <w:unhideWhenUsed/>
    <w:qFormat/>
    <w:uiPriority w:val="99"/>
    <w:rPr>
      <w:b/>
      <w:bCs/>
    </w:rPr>
  </w:style>
  <w:style w:type="table" w:styleId="40">
    <w:name w:val="Table Grid"/>
    <w:basedOn w:val="3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2">
    <w:name w:val="Strong"/>
    <w:qFormat/>
    <w:uiPriority w:val="0"/>
    <w:rPr>
      <w:b/>
      <w:bCs/>
    </w:rPr>
  </w:style>
  <w:style w:type="character" w:styleId="43">
    <w:name w:val="page number"/>
    <w:qFormat/>
    <w:uiPriority w:val="0"/>
    <w:rPr>
      <w:sz w:val="18"/>
    </w:rPr>
  </w:style>
  <w:style w:type="character" w:styleId="44">
    <w:name w:val="FollowedHyperlink"/>
    <w:qFormat/>
    <w:uiPriority w:val="0"/>
    <w:rPr>
      <w:color w:val="800080"/>
      <w:u w:val="single"/>
    </w:rPr>
  </w:style>
  <w:style w:type="character" w:styleId="45">
    <w:name w:val="Emphasis"/>
    <w:qFormat/>
    <w:uiPriority w:val="0"/>
    <w:rPr>
      <w:i/>
      <w:iCs/>
    </w:rPr>
  </w:style>
  <w:style w:type="character" w:styleId="46">
    <w:name w:val="Hyperlink"/>
    <w:qFormat/>
    <w:uiPriority w:val="99"/>
    <w:rPr>
      <w:color w:val="0000FF"/>
      <w:u w:val="single"/>
    </w:rPr>
  </w:style>
  <w:style w:type="character" w:styleId="47">
    <w:name w:val="HTML Code"/>
    <w:basedOn w:val="41"/>
    <w:unhideWhenUsed/>
    <w:qFormat/>
    <w:uiPriority w:val="99"/>
    <w:rPr>
      <w:rFonts w:ascii="Courier New" w:hAnsi="Courier New"/>
      <w:sz w:val="20"/>
    </w:rPr>
  </w:style>
  <w:style w:type="character" w:styleId="48">
    <w:name w:val="annotation reference"/>
    <w:basedOn w:val="41"/>
    <w:unhideWhenUsed/>
    <w:qFormat/>
    <w:uiPriority w:val="99"/>
    <w:rPr>
      <w:sz w:val="21"/>
      <w:szCs w:val="21"/>
    </w:rPr>
  </w:style>
  <w:style w:type="character" w:styleId="49">
    <w:name w:val="footnote reference"/>
    <w:basedOn w:val="41"/>
    <w:unhideWhenUsed/>
    <w:qFormat/>
    <w:uiPriority w:val="99"/>
    <w:rPr>
      <w:vertAlign w:val="superscript"/>
    </w:rPr>
  </w:style>
  <w:style w:type="character" w:customStyle="1" w:styleId="50">
    <w:name w:val="标题 6 Char1"/>
    <w:link w:val="9"/>
    <w:qFormat/>
    <w:uiPriority w:val="0"/>
    <w:rPr>
      <w:rFonts w:ascii="Cambria" w:hAnsi="Cambria" w:eastAsia="仿宋_GB2312"/>
      <w:b/>
      <w:bCs/>
      <w:kern w:val="2"/>
      <w:sz w:val="24"/>
      <w:szCs w:val="24"/>
    </w:rPr>
  </w:style>
  <w:style w:type="character" w:customStyle="1" w:styleId="51">
    <w:name w:val="正文文本 Char1"/>
    <w:qFormat/>
    <w:uiPriority w:val="0"/>
    <w:rPr>
      <w:rFonts w:ascii="Calibri" w:hAnsi="Calibri" w:eastAsia="仿宋_GB2312" w:cs="Times New Roman"/>
      <w:sz w:val="24"/>
      <w:szCs w:val="21"/>
    </w:rPr>
  </w:style>
  <w:style w:type="character" w:customStyle="1" w:styleId="52">
    <w:name w:val="文档结构图 Char"/>
    <w:qFormat/>
    <w:uiPriority w:val="0"/>
    <w:rPr>
      <w:rFonts w:ascii="宋体"/>
      <w:sz w:val="18"/>
      <w:szCs w:val="18"/>
    </w:rPr>
  </w:style>
  <w:style w:type="character" w:customStyle="1" w:styleId="53">
    <w:name w:val="页脚 Char1"/>
    <w:qFormat/>
    <w:uiPriority w:val="0"/>
    <w:rPr>
      <w:rFonts w:eastAsia="仿宋_GB2312"/>
      <w:kern w:val="2"/>
      <w:sz w:val="18"/>
      <w:szCs w:val="18"/>
    </w:rPr>
  </w:style>
  <w:style w:type="character" w:customStyle="1" w:styleId="54">
    <w:name w:val="正文首行缩进 Char1"/>
    <w:basedOn w:val="51"/>
    <w:qFormat/>
    <w:uiPriority w:val="0"/>
    <w:rPr>
      <w:rFonts w:ascii="Calibri" w:hAnsi="Calibri" w:eastAsia="仿宋_GB2312" w:cs="Times New Roman"/>
      <w:sz w:val="24"/>
      <w:szCs w:val="21"/>
    </w:rPr>
  </w:style>
  <w:style w:type="character" w:customStyle="1" w:styleId="55">
    <w:name w:val="批注框文本 Char1"/>
    <w:qFormat/>
    <w:uiPriority w:val="99"/>
    <w:rPr>
      <w:rFonts w:ascii="Calibri" w:hAnsi="Calibri" w:eastAsia="仿宋_GB2312" w:cs="Times New Roman"/>
      <w:sz w:val="18"/>
      <w:szCs w:val="18"/>
    </w:rPr>
  </w:style>
  <w:style w:type="character" w:customStyle="1" w:styleId="56">
    <w:name w:val="访问过的超链接1"/>
    <w:qFormat/>
    <w:uiPriority w:val="0"/>
    <w:rPr>
      <w:color w:val="800080"/>
      <w:u w:val="single"/>
    </w:rPr>
  </w:style>
  <w:style w:type="character" w:customStyle="1" w:styleId="57">
    <w:name w:val="正文缩进 Char"/>
    <w:link w:val="58"/>
    <w:qFormat/>
    <w:uiPriority w:val="0"/>
    <w:rPr>
      <w:rFonts w:eastAsia="仿宋_GB2312"/>
      <w:sz w:val="24"/>
      <w:szCs w:val="21"/>
    </w:rPr>
  </w:style>
  <w:style w:type="paragraph" w:customStyle="1" w:styleId="58">
    <w:name w:val="正文缩进1"/>
    <w:basedOn w:val="1"/>
    <w:link w:val="57"/>
    <w:qFormat/>
    <w:uiPriority w:val="0"/>
    <w:pPr>
      <w:ind w:firstLine="420" w:firstLineChars="200"/>
    </w:pPr>
    <w:rPr>
      <w:rFonts w:ascii="Times New Roman" w:hAnsi="Times New Roman"/>
      <w:kern w:val="0"/>
      <w:lang w:val="zh-CN"/>
    </w:rPr>
  </w:style>
  <w:style w:type="character" w:customStyle="1" w:styleId="59">
    <w:name w:val="列表符号 Char"/>
    <w:link w:val="60"/>
    <w:qFormat/>
    <w:uiPriority w:val="0"/>
    <w:rPr>
      <w:rFonts w:eastAsia="仿宋_GB2312"/>
      <w:sz w:val="28"/>
      <w:szCs w:val="21"/>
      <w:lang w:val="zh-CN" w:eastAsia="zh-CN"/>
    </w:rPr>
  </w:style>
  <w:style w:type="paragraph" w:customStyle="1" w:styleId="60">
    <w:name w:val="列表符号"/>
    <w:basedOn w:val="3"/>
    <w:link w:val="59"/>
    <w:qFormat/>
    <w:uiPriority w:val="0"/>
    <w:pPr>
      <w:numPr>
        <w:ilvl w:val="0"/>
        <w:numId w:val="3"/>
      </w:numPr>
      <w:autoSpaceDE w:val="0"/>
      <w:autoSpaceDN w:val="0"/>
      <w:adjustRightInd w:val="0"/>
      <w:ind w:firstLine="0" w:firstLineChars="0"/>
      <w:jc w:val="both"/>
      <w:textAlignment w:val="baseline"/>
    </w:pPr>
  </w:style>
  <w:style w:type="character" w:customStyle="1" w:styleId="61">
    <w:name w:val="标题 Char1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62">
    <w:name w:val="标题 3 Char1"/>
    <w:link w:val="6"/>
    <w:qFormat/>
    <w:uiPriority w:val="0"/>
    <w:rPr>
      <w:rFonts w:ascii="Calibri" w:hAnsi="Calibri" w:eastAsia="仿宋" w:cs="Times New Roman"/>
      <w:b/>
      <w:sz w:val="28"/>
      <w:szCs w:val="21"/>
    </w:rPr>
  </w:style>
  <w:style w:type="character" w:customStyle="1" w:styleId="63">
    <w:name w:val="标题 4 Char1"/>
    <w:link w:val="7"/>
    <w:qFormat/>
    <w:uiPriority w:val="0"/>
    <w:rPr>
      <w:rFonts w:ascii="Cambria" w:hAnsi="Cambria" w:eastAsia="仿宋" w:cs="Times New Roman"/>
      <w:bCs/>
      <w:sz w:val="28"/>
      <w:szCs w:val="28"/>
    </w:rPr>
  </w:style>
  <w:style w:type="character" w:customStyle="1" w:styleId="64">
    <w:name w:val="标题 1 Char1"/>
    <w:link w:val="2"/>
    <w:qFormat/>
    <w:uiPriority w:val="9"/>
    <w:rPr>
      <w:rFonts w:ascii="Calibri" w:hAnsi="Calibri" w:eastAsia="仿宋"/>
      <w:b/>
      <w:kern w:val="2"/>
      <w:sz w:val="32"/>
      <w:szCs w:val="21"/>
    </w:rPr>
  </w:style>
  <w:style w:type="character" w:customStyle="1" w:styleId="65">
    <w:name w:val="标题 2 Char1"/>
    <w:link w:val="5"/>
    <w:qFormat/>
    <w:uiPriority w:val="0"/>
    <w:rPr>
      <w:rFonts w:ascii="微软雅黑" w:hAnsi="微软雅黑" w:eastAsia="微软雅黑"/>
      <w:b/>
      <w:kern w:val="2"/>
      <w:sz w:val="28"/>
      <w:szCs w:val="28"/>
    </w:rPr>
  </w:style>
  <w:style w:type="character" w:customStyle="1" w:styleId="66">
    <w:name w:val="页脚 Char"/>
    <w:link w:val="67"/>
    <w:qFormat/>
    <w:uiPriority w:val="99"/>
    <w:rPr>
      <w:sz w:val="18"/>
      <w:szCs w:val="18"/>
    </w:rPr>
  </w:style>
  <w:style w:type="paragraph" w:customStyle="1" w:styleId="67">
    <w:name w:val="页脚1"/>
    <w:basedOn w:val="1"/>
    <w:link w:val="66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68">
    <w:name w:val="页眉 Char"/>
    <w:link w:val="69"/>
    <w:qFormat/>
    <w:uiPriority w:val="99"/>
    <w:rPr>
      <w:sz w:val="18"/>
      <w:szCs w:val="18"/>
    </w:rPr>
  </w:style>
  <w:style w:type="paragraph" w:customStyle="1" w:styleId="69">
    <w:name w:val="页眉1"/>
    <w:basedOn w:val="1"/>
    <w:link w:val="6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0">
    <w:name w:val="标题 Char2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71">
    <w:name w:val="页眉 Char1"/>
    <w:qFormat/>
    <w:uiPriority w:val="0"/>
    <w:rPr>
      <w:rFonts w:eastAsia="仿宋_GB2312"/>
      <w:kern w:val="2"/>
      <w:sz w:val="18"/>
      <w:szCs w:val="18"/>
    </w:rPr>
  </w:style>
  <w:style w:type="character" w:customStyle="1" w:styleId="72">
    <w:name w:val="文档结构图 Char1"/>
    <w:link w:val="73"/>
    <w:qFormat/>
    <w:uiPriority w:val="99"/>
    <w:rPr>
      <w:rFonts w:ascii="宋体" w:hAnsi="Calibri" w:eastAsia="宋体" w:cs="Times New Roman"/>
      <w:sz w:val="18"/>
      <w:szCs w:val="18"/>
    </w:rPr>
  </w:style>
  <w:style w:type="paragraph" w:customStyle="1" w:styleId="73">
    <w:name w:val="文档结构图1"/>
    <w:basedOn w:val="1"/>
    <w:link w:val="72"/>
    <w:qFormat/>
    <w:uiPriority w:val="0"/>
    <w:rPr>
      <w:rFonts w:ascii="宋体" w:hAnsi="Times New Roman" w:eastAsia="宋体"/>
      <w:kern w:val="0"/>
      <w:sz w:val="18"/>
      <w:szCs w:val="18"/>
      <w:lang w:val="zh-CN"/>
    </w:rPr>
  </w:style>
  <w:style w:type="character" w:customStyle="1" w:styleId="74">
    <w:name w:val="正文文本 Char"/>
    <w:link w:val="4"/>
    <w:qFormat/>
    <w:uiPriority w:val="0"/>
    <w:rPr>
      <w:rFonts w:ascii="宋体" w:hAnsi="Times New Roman"/>
    </w:rPr>
  </w:style>
  <w:style w:type="character" w:customStyle="1" w:styleId="75">
    <w:name w:val="批注框文本 Char"/>
    <w:link w:val="76"/>
    <w:qFormat/>
    <w:uiPriority w:val="0"/>
    <w:rPr>
      <w:rFonts w:eastAsia="仿宋"/>
      <w:sz w:val="18"/>
      <w:szCs w:val="18"/>
    </w:rPr>
  </w:style>
  <w:style w:type="paragraph" w:customStyle="1" w:styleId="76">
    <w:name w:val="批注框文本1"/>
    <w:basedOn w:val="1"/>
    <w:link w:val="75"/>
    <w:qFormat/>
    <w:uiPriority w:val="0"/>
    <w:pPr>
      <w:spacing w:line="240" w:lineRule="auto"/>
    </w:pPr>
    <w:rPr>
      <w:rFonts w:ascii="Times New Roman" w:hAnsi="Times New Roman" w:eastAsia="仿宋"/>
      <w:kern w:val="0"/>
      <w:sz w:val="18"/>
      <w:szCs w:val="18"/>
      <w:lang w:val="zh-CN"/>
    </w:rPr>
  </w:style>
  <w:style w:type="character" w:customStyle="1" w:styleId="77">
    <w:name w:val="正文首行缩进 Char"/>
    <w:link w:val="3"/>
    <w:qFormat/>
    <w:uiPriority w:val="0"/>
    <w:rPr>
      <w:rFonts w:ascii="Times New Roman" w:hAnsi="Times New Roman" w:eastAsia="仿宋_GB2312"/>
      <w:sz w:val="28"/>
      <w:szCs w:val="21"/>
    </w:rPr>
  </w:style>
  <w:style w:type="character" w:customStyle="1" w:styleId="78">
    <w:name w:val="标题 9 Char1"/>
    <w:link w:val="12"/>
    <w:qFormat/>
    <w:uiPriority w:val="0"/>
    <w:rPr>
      <w:rFonts w:ascii="Cambria" w:hAnsi="Cambria" w:eastAsia="仿宋_GB2312"/>
      <w:kern w:val="2"/>
      <w:sz w:val="24"/>
      <w:szCs w:val="21"/>
    </w:rPr>
  </w:style>
  <w:style w:type="character" w:customStyle="1" w:styleId="79">
    <w:name w:val="标题 Char"/>
    <w:link w:val="80"/>
    <w:qFormat/>
    <w:uiPriority w:val="0"/>
    <w:rPr>
      <w:rFonts w:ascii="宋体" w:hAnsi="Times New Roman"/>
      <w:b/>
      <w:sz w:val="36"/>
    </w:rPr>
  </w:style>
  <w:style w:type="paragraph" w:customStyle="1" w:styleId="80">
    <w:name w:val="标题1"/>
    <w:basedOn w:val="1"/>
    <w:next w:val="1"/>
    <w:link w:val="79"/>
    <w:qFormat/>
    <w:uiPriority w:val="0"/>
    <w:pPr>
      <w:spacing w:line="240" w:lineRule="auto"/>
      <w:jc w:val="center"/>
    </w:pPr>
    <w:rPr>
      <w:rFonts w:ascii="宋体" w:hAnsi="Times New Roman" w:eastAsia="宋体"/>
      <w:b/>
      <w:kern w:val="0"/>
      <w:sz w:val="36"/>
      <w:szCs w:val="20"/>
      <w:lang w:val="zh-CN"/>
    </w:rPr>
  </w:style>
  <w:style w:type="character" w:customStyle="1" w:styleId="81">
    <w:name w:val="正文1{858D7CFB-ED40-4347-BF05-701D383B685F}"/>
    <w:link w:val="82"/>
    <w:qFormat/>
    <w:uiPriority w:val="0"/>
    <w:rPr>
      <w:rFonts w:ascii="Times New Roman" w:hAnsi="Times New Roman" w:eastAsia="仿宋_GB2312"/>
      <w:sz w:val="28"/>
    </w:rPr>
  </w:style>
  <w:style w:type="paragraph" w:customStyle="1" w:styleId="82">
    <w:name w:val="正文1"/>
    <w:basedOn w:val="1"/>
    <w:link w:val="81"/>
    <w:qFormat/>
    <w:uiPriority w:val="0"/>
    <w:pPr>
      <w:spacing w:line="240" w:lineRule="auto"/>
      <w:ind w:firstLine="420" w:firstLineChars="200"/>
      <w:jc w:val="both"/>
    </w:pPr>
    <w:rPr>
      <w:rFonts w:ascii="Times New Roman" w:hAnsi="Times New Roman"/>
      <w:kern w:val="0"/>
      <w:sz w:val="28"/>
      <w:szCs w:val="20"/>
      <w:lang w:val="zh-CN"/>
    </w:rPr>
  </w:style>
  <w:style w:type="character" w:customStyle="1" w:styleId="83">
    <w:name w:val="标题 7 Char1"/>
    <w:link w:val="10"/>
    <w:qFormat/>
    <w:uiPriority w:val="0"/>
    <w:rPr>
      <w:rFonts w:ascii="Calibri" w:hAnsi="Calibri" w:eastAsia="仿宋"/>
      <w:b/>
      <w:bCs/>
      <w:kern w:val="2"/>
      <w:sz w:val="24"/>
      <w:szCs w:val="24"/>
    </w:rPr>
  </w:style>
  <w:style w:type="character" w:customStyle="1" w:styleId="84">
    <w:name w:val="正文首行缩进 Char2"/>
    <w:qFormat/>
    <w:uiPriority w:val="0"/>
    <w:rPr>
      <w:rFonts w:ascii="Times New Roman" w:hAnsi="Times New Roman" w:eastAsia="仿宋_GB2312"/>
      <w:kern w:val="2"/>
      <w:sz w:val="28"/>
      <w:szCs w:val="21"/>
    </w:rPr>
  </w:style>
  <w:style w:type="character" w:customStyle="1" w:styleId="85">
    <w:name w:val="标题 5 Char1"/>
    <w:link w:val="8"/>
    <w:qFormat/>
    <w:uiPriority w:val="0"/>
    <w:rPr>
      <w:rFonts w:ascii="Calibri" w:hAnsi="Calibri" w:eastAsia="仿宋"/>
      <w:b/>
      <w:bCs/>
      <w:kern w:val="2"/>
      <w:sz w:val="28"/>
      <w:szCs w:val="28"/>
    </w:rPr>
  </w:style>
  <w:style w:type="character" w:customStyle="1" w:styleId="86">
    <w:name w:val="标题 8 Char1"/>
    <w:link w:val="11"/>
    <w:qFormat/>
    <w:uiPriority w:val="0"/>
    <w:rPr>
      <w:rFonts w:ascii="Cambria" w:hAnsi="Cambria" w:eastAsia="仿宋_GB2312"/>
      <w:kern w:val="2"/>
      <w:sz w:val="24"/>
      <w:szCs w:val="24"/>
    </w:rPr>
  </w:style>
  <w:style w:type="character" w:customStyle="1" w:styleId="87">
    <w:name w:val="word"/>
    <w:qFormat/>
    <w:uiPriority w:val="0"/>
  </w:style>
  <w:style w:type="paragraph" w:customStyle="1" w:styleId="88">
    <w:name w:val="标准称谓"/>
    <w:next w:val="1"/>
    <w:qFormat/>
    <w:uiPriority w:val="0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z w:val="52"/>
      <w:lang w:val="en-US" w:eastAsia="zh-CN" w:bidi="ar-SA"/>
    </w:rPr>
  </w:style>
  <w:style w:type="paragraph" w:customStyle="1" w:styleId="89">
    <w:name w:val="正文2"/>
    <w:basedOn w:val="82"/>
    <w:qFormat/>
    <w:uiPriority w:val="0"/>
    <w:pPr>
      <w:ind w:firstLine="0" w:firstLineChars="0"/>
    </w:pPr>
  </w:style>
  <w:style w:type="paragraph" w:customStyle="1" w:styleId="90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91">
    <w:name w:val="普通(网站)1"/>
    <w:basedOn w:val="1"/>
    <w:qFormat/>
    <w:uiPriority w:val="0"/>
    <w:pPr>
      <w:widowControl/>
      <w:spacing w:line="240" w:lineRule="auto"/>
      <w:textAlignment w:val="center"/>
    </w:pPr>
    <w:rPr>
      <w:rFonts w:ascii="宋体" w:hAnsi="宋体" w:eastAsia="宋体" w:cs="宋体"/>
      <w:kern w:val="0"/>
      <w:szCs w:val="24"/>
    </w:rPr>
  </w:style>
  <w:style w:type="paragraph" w:customStyle="1" w:styleId="92">
    <w:name w:val="封面文档标题"/>
    <w:basedOn w:val="1"/>
    <w:qFormat/>
    <w:uiPriority w:val="0"/>
    <w:pPr>
      <w:autoSpaceDE w:val="0"/>
      <w:autoSpaceDN w:val="0"/>
      <w:adjustRightInd w:val="0"/>
      <w:spacing w:line="240" w:lineRule="auto"/>
      <w:jc w:val="center"/>
      <w:textAlignment w:val="baseline"/>
    </w:pPr>
    <w:rPr>
      <w:rFonts w:ascii="Arial" w:hAnsi="Arial"/>
      <w:b/>
      <w:bCs/>
      <w:sz w:val="44"/>
      <w:szCs w:val="44"/>
    </w:rPr>
  </w:style>
  <w:style w:type="paragraph" w:customStyle="1" w:styleId="93">
    <w:name w:val="文档结构图11"/>
    <w:basedOn w:val="1"/>
    <w:qFormat/>
    <w:uiPriority w:val="0"/>
    <w:rPr>
      <w:rFonts w:ascii="宋体"/>
      <w:sz w:val="18"/>
      <w:szCs w:val="18"/>
    </w:rPr>
  </w:style>
  <w:style w:type="paragraph" w:customStyle="1" w:styleId="94">
    <w:name w:val="小标题"/>
    <w:basedOn w:val="1"/>
    <w:next w:val="58"/>
    <w:qFormat/>
    <w:uiPriority w:val="0"/>
    <w:pPr>
      <w:numPr>
        <w:ilvl w:val="0"/>
        <w:numId w:val="4"/>
      </w:numPr>
      <w:spacing w:after="156" w:afterLines="50" w:line="360" w:lineRule="auto"/>
      <w:jc w:val="both"/>
    </w:pPr>
    <w:rPr>
      <w:rFonts w:ascii="Times New Roman" w:hAnsi="Times New Roman" w:eastAsia="宋体"/>
      <w:b/>
      <w:sz w:val="21"/>
      <w:szCs w:val="24"/>
    </w:rPr>
  </w:style>
  <w:style w:type="paragraph" w:customStyle="1" w:styleId="95">
    <w:name w:val="列出段落1"/>
    <w:basedOn w:val="1"/>
    <w:qFormat/>
    <w:uiPriority w:val="0"/>
    <w:pPr>
      <w:spacing w:line="240" w:lineRule="auto"/>
      <w:ind w:firstLine="420" w:firstLineChars="200"/>
      <w:jc w:val="both"/>
    </w:pPr>
    <w:rPr>
      <w:rFonts w:ascii="Times New Roman" w:hAnsi="Times New Roman" w:eastAsia="宋体"/>
      <w:sz w:val="21"/>
      <w:szCs w:val="24"/>
    </w:rPr>
  </w:style>
  <w:style w:type="paragraph" w:customStyle="1" w:styleId="96">
    <w:name w:val="TOC 标题1"/>
    <w:basedOn w:val="2"/>
    <w:next w:val="1"/>
    <w:qFormat/>
    <w:uiPriority w:val="0"/>
    <w:pPr>
      <w:widowControl/>
      <w:numPr>
        <w:numId w:val="0"/>
      </w:numPr>
      <w:spacing w:before="480" w:after="0" w:line="276" w:lineRule="auto"/>
      <w:outlineLvl w:val="9"/>
    </w:pPr>
    <w:rPr>
      <w:rFonts w:ascii="Cambria" w:hAnsi="Cambria" w:eastAsia="宋体"/>
      <w:bCs/>
      <w:color w:val="365F91"/>
      <w:kern w:val="0"/>
      <w:sz w:val="28"/>
      <w:szCs w:val="28"/>
    </w:rPr>
  </w:style>
  <w:style w:type="paragraph" w:customStyle="1" w:styleId="97">
    <w:name w:val="表格首行"/>
    <w:basedOn w:val="1"/>
    <w:qFormat/>
    <w:uiPriority w:val="0"/>
    <w:pPr>
      <w:spacing w:line="240" w:lineRule="auto"/>
      <w:jc w:val="center"/>
    </w:pPr>
    <w:rPr>
      <w:rFonts w:ascii="宋体" w:hAnsi="宋体" w:eastAsia="宋体"/>
      <w:sz w:val="21"/>
      <w:szCs w:val="24"/>
    </w:rPr>
  </w:style>
  <w:style w:type="paragraph" w:customStyle="1" w:styleId="98">
    <w:name w:val="表头文字"/>
    <w:basedOn w:val="1"/>
    <w:qFormat/>
    <w:uiPriority w:val="0"/>
    <w:pPr>
      <w:spacing w:line="360" w:lineRule="auto"/>
      <w:jc w:val="center"/>
    </w:pPr>
    <w:rPr>
      <w:rFonts w:ascii="Times New Roman" w:hAnsi="Times New Roman" w:eastAsia="宋体"/>
      <w:b/>
      <w:bCs/>
      <w:sz w:val="21"/>
      <w:szCs w:val="24"/>
    </w:rPr>
  </w:style>
  <w:style w:type="paragraph" w:customStyle="1" w:styleId="99">
    <w:name w:val="正文缩进11"/>
    <w:basedOn w:val="1"/>
    <w:link w:val="158"/>
    <w:qFormat/>
    <w:uiPriority w:val="0"/>
    <w:pPr>
      <w:ind w:firstLine="420" w:firstLineChars="200"/>
    </w:pPr>
  </w:style>
  <w:style w:type="paragraph" w:customStyle="1" w:styleId="100">
    <w:name w:val="表格标题"/>
    <w:basedOn w:val="1"/>
    <w:qFormat/>
    <w:uiPriority w:val="0"/>
    <w:pPr>
      <w:spacing w:line="240" w:lineRule="auto"/>
      <w:jc w:val="center"/>
    </w:pPr>
    <w:rPr>
      <w:rFonts w:hAnsi="宋体" w:eastAsia="仿宋"/>
      <w:b/>
      <w:szCs w:val="24"/>
    </w:rPr>
  </w:style>
  <w:style w:type="paragraph" w:customStyle="1" w:styleId="101">
    <w:name w:val="发布部门"/>
    <w:next w:val="1"/>
    <w:qFormat/>
    <w:uiPriority w:val="0"/>
    <w:rPr>
      <w:rFonts w:ascii="宋体" w:hAnsi="Times New Roman" w:eastAsia="宋体" w:cs="Times New Roman"/>
      <w:b/>
      <w:spacing w:val="20"/>
      <w:sz w:val="36"/>
      <w:lang w:val="en-US" w:eastAsia="zh-CN" w:bidi="ar-SA"/>
    </w:rPr>
  </w:style>
  <w:style w:type="paragraph" w:customStyle="1" w:styleId="102">
    <w:name w:val="表格正文"/>
    <w:basedOn w:val="1"/>
    <w:qFormat/>
    <w:uiPriority w:val="0"/>
    <w:pPr>
      <w:tabs>
        <w:tab w:val="left" w:pos="360"/>
      </w:tabs>
      <w:snapToGrid w:val="0"/>
      <w:spacing w:line="300" w:lineRule="auto"/>
      <w:ind w:left="252" w:hanging="252"/>
      <w:jc w:val="both"/>
    </w:pPr>
    <w:rPr>
      <w:rFonts w:ascii="Times New Roman" w:hAnsi="Times New Roman" w:eastAsia="宋体"/>
      <w:sz w:val="21"/>
      <w:szCs w:val="24"/>
    </w:rPr>
  </w:style>
  <w:style w:type="paragraph" w:customStyle="1" w:styleId="103">
    <w:name w:val="TOC 标题2"/>
    <w:basedOn w:val="2"/>
    <w:next w:val="1"/>
    <w:qFormat/>
    <w:uiPriority w:val="0"/>
    <w:pPr>
      <w:widowControl/>
      <w:numPr>
        <w:numId w:val="0"/>
      </w:numPr>
      <w:spacing w:before="480" w:after="0" w:line="276" w:lineRule="auto"/>
      <w:outlineLvl w:val="9"/>
    </w:pPr>
    <w:rPr>
      <w:rFonts w:ascii="Cambria" w:hAnsi="Cambria" w:eastAsia="宋体"/>
      <w:bCs/>
      <w:color w:val="365F91"/>
      <w:kern w:val="0"/>
      <w:sz w:val="28"/>
      <w:szCs w:val="28"/>
    </w:rPr>
  </w:style>
  <w:style w:type="paragraph" w:customStyle="1" w:styleId="104">
    <w:name w:val="正文首行缩进11"/>
    <w:basedOn w:val="4"/>
    <w:qFormat/>
    <w:uiPriority w:val="0"/>
    <w:pPr>
      <w:keepLines w:val="0"/>
      <w:spacing w:after="0"/>
      <w:ind w:left="0" w:firstLine="200" w:firstLineChars="200"/>
    </w:pPr>
    <w:rPr>
      <w:rFonts w:ascii="Times New Roman" w:eastAsia="仿宋_GB2312"/>
      <w:sz w:val="28"/>
      <w:szCs w:val="21"/>
    </w:rPr>
  </w:style>
  <w:style w:type="paragraph" w:customStyle="1" w:styleId="105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spacing w:line="360" w:lineRule="atLeast"/>
      <w:jc w:val="both"/>
      <w:textAlignment w:val="baseline"/>
    </w:pPr>
    <w:rPr>
      <w:rFonts w:ascii="Arial" w:hAnsi="Arial" w:eastAsia="仿宋"/>
    </w:rPr>
  </w:style>
  <w:style w:type="paragraph" w:customStyle="1" w:styleId="106">
    <w:name w:val="p0"/>
    <w:basedOn w:val="1"/>
    <w:qFormat/>
    <w:uiPriority w:val="0"/>
    <w:pPr>
      <w:widowControl/>
    </w:pPr>
    <w:rPr>
      <w:rFonts w:eastAsia="宋体" w:cs="Calibri"/>
      <w:kern w:val="0"/>
      <w:szCs w:val="24"/>
    </w:rPr>
  </w:style>
  <w:style w:type="paragraph" w:customStyle="1" w:styleId="107">
    <w:name w:val="表格文字"/>
    <w:basedOn w:val="1"/>
    <w:qFormat/>
    <w:uiPriority w:val="0"/>
    <w:pPr>
      <w:spacing w:line="360" w:lineRule="auto"/>
      <w:jc w:val="both"/>
    </w:pPr>
    <w:rPr>
      <w:rFonts w:ascii="Times New Roman" w:hAnsi="Times New Roman" w:eastAsia="宋体"/>
      <w:sz w:val="21"/>
      <w:szCs w:val="24"/>
    </w:rPr>
  </w:style>
  <w:style w:type="paragraph" w:customStyle="1" w:styleId="108">
    <w:name w:val="列表编号1"/>
    <w:basedOn w:val="3"/>
    <w:qFormat/>
    <w:uiPriority w:val="0"/>
    <w:pPr>
      <w:widowControl/>
      <w:numPr>
        <w:ilvl w:val="0"/>
        <w:numId w:val="5"/>
      </w:numPr>
      <w:spacing w:before="100" w:beforeAutospacing="1" w:after="100" w:afterAutospacing="1" w:line="264" w:lineRule="auto"/>
      <w:ind w:firstLine="0" w:firstLineChars="0"/>
    </w:pPr>
    <w:rPr>
      <w:szCs w:val="20"/>
    </w:rPr>
  </w:style>
  <w:style w:type="paragraph" w:customStyle="1" w:styleId="109">
    <w:name w:val="发布日期"/>
    <w:qFormat/>
    <w:uiPriority w:val="0"/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10">
    <w:name w:val="_Style 12"/>
    <w:qFormat/>
    <w:uiPriority w:val="0"/>
    <w:pPr>
      <w:widowControl w:val="0"/>
      <w:spacing w:line="240" w:lineRule="atLeast"/>
    </w:pPr>
    <w:rPr>
      <w:rFonts w:ascii="Calibri" w:hAnsi="Calibri" w:eastAsia="仿宋_GB2312" w:cs="Times New Roman"/>
      <w:sz w:val="24"/>
      <w:szCs w:val="21"/>
      <w:lang w:val="en-US" w:eastAsia="zh-CN" w:bidi="ar-SA"/>
    </w:rPr>
  </w:style>
  <w:style w:type="character" w:customStyle="1" w:styleId="111">
    <w:name w:val="文档结构图 Char2"/>
    <w:link w:val="19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112">
    <w:name w:val="正文文本 Char2"/>
    <w:link w:val="16"/>
    <w:semiHidden/>
    <w:qFormat/>
    <w:uiPriority w:val="99"/>
    <w:rPr>
      <w:rFonts w:ascii="Calibri" w:hAnsi="Calibri" w:eastAsia="仿宋_GB2312"/>
      <w:kern w:val="2"/>
      <w:sz w:val="24"/>
      <w:szCs w:val="21"/>
    </w:rPr>
  </w:style>
  <w:style w:type="character" w:customStyle="1" w:styleId="113">
    <w:name w:val="正文首行缩进 Char3"/>
    <w:basedOn w:val="112"/>
    <w:link w:val="15"/>
    <w:semiHidden/>
    <w:qFormat/>
    <w:uiPriority w:val="99"/>
    <w:rPr>
      <w:rFonts w:ascii="Calibri" w:hAnsi="Calibri" w:eastAsia="仿宋_GB2312"/>
      <w:kern w:val="2"/>
      <w:sz w:val="24"/>
      <w:szCs w:val="21"/>
    </w:rPr>
  </w:style>
  <w:style w:type="character" w:customStyle="1" w:styleId="114">
    <w:name w:val="题注 Char"/>
    <w:link w:val="18"/>
    <w:qFormat/>
    <w:uiPriority w:val="0"/>
    <w:rPr>
      <w:rFonts w:ascii="Cambria" w:hAnsi="Cambria" w:eastAsia="黑体"/>
      <w:kern w:val="2"/>
    </w:rPr>
  </w:style>
  <w:style w:type="character" w:customStyle="1" w:styleId="115">
    <w:name w:val="标题 5 Char"/>
    <w:qFormat/>
    <w:uiPriority w:val="0"/>
    <w:rPr>
      <w:rFonts w:ascii="Calibri" w:hAnsi="Calibri" w:eastAsia="仿宋" w:cs="Times New Roman"/>
      <w:b/>
      <w:bCs/>
      <w:sz w:val="28"/>
      <w:szCs w:val="28"/>
    </w:rPr>
  </w:style>
  <w:style w:type="character" w:customStyle="1" w:styleId="116">
    <w:name w:val="标题 6 Char"/>
    <w:qFormat/>
    <w:uiPriority w:val="0"/>
    <w:rPr>
      <w:rFonts w:ascii="Cambria" w:hAnsi="Cambria" w:eastAsia="仿宋_GB2312" w:cs="Times New Roman"/>
      <w:b/>
      <w:bCs/>
      <w:sz w:val="24"/>
      <w:szCs w:val="24"/>
    </w:rPr>
  </w:style>
  <w:style w:type="character" w:customStyle="1" w:styleId="117">
    <w:name w:val="标题 2 Char"/>
    <w:qFormat/>
    <w:uiPriority w:val="0"/>
    <w:rPr>
      <w:rFonts w:ascii="Calibri" w:hAnsi="Calibri" w:eastAsia="仿宋" w:cs="Times New Roman"/>
      <w:sz w:val="30"/>
      <w:szCs w:val="30"/>
    </w:rPr>
  </w:style>
  <w:style w:type="character" w:customStyle="1" w:styleId="118">
    <w:name w:val="标题 9 Char"/>
    <w:qFormat/>
    <w:uiPriority w:val="0"/>
    <w:rPr>
      <w:rFonts w:ascii="Cambria" w:hAnsi="Cambria" w:eastAsia="仿宋_GB2312" w:cs="Times New Roman"/>
      <w:sz w:val="24"/>
      <w:szCs w:val="21"/>
    </w:rPr>
  </w:style>
  <w:style w:type="character" w:customStyle="1" w:styleId="119">
    <w:name w:val="标题 1 Char"/>
    <w:qFormat/>
    <w:uiPriority w:val="9"/>
    <w:rPr>
      <w:rFonts w:ascii="Calibri" w:hAnsi="Calibri" w:eastAsia="仿宋" w:cs="Times New Roman"/>
      <w:b/>
      <w:sz w:val="32"/>
      <w:szCs w:val="21"/>
    </w:rPr>
  </w:style>
  <w:style w:type="character" w:customStyle="1" w:styleId="120">
    <w:name w:val="标题 4 Char"/>
    <w:qFormat/>
    <w:uiPriority w:val="0"/>
    <w:rPr>
      <w:rFonts w:ascii="Cambria" w:hAnsi="Cambria" w:eastAsia="仿宋" w:cs="Times New Roman"/>
      <w:bCs/>
      <w:sz w:val="28"/>
      <w:szCs w:val="28"/>
    </w:rPr>
  </w:style>
  <w:style w:type="character" w:customStyle="1" w:styleId="121">
    <w:name w:val="标题 3 Char"/>
    <w:qFormat/>
    <w:uiPriority w:val="9"/>
    <w:rPr>
      <w:rFonts w:ascii="Calibri" w:hAnsi="Calibri" w:eastAsia="仿宋" w:cs="Times New Roman"/>
      <w:b/>
      <w:sz w:val="28"/>
      <w:szCs w:val="21"/>
    </w:rPr>
  </w:style>
  <w:style w:type="character" w:customStyle="1" w:styleId="122">
    <w:name w:val="标题 8 Char"/>
    <w:qFormat/>
    <w:uiPriority w:val="0"/>
    <w:rPr>
      <w:rFonts w:ascii="Cambria" w:hAnsi="Cambria" w:eastAsia="仿宋_GB2312" w:cs="Times New Roman"/>
      <w:sz w:val="24"/>
      <w:szCs w:val="24"/>
    </w:rPr>
  </w:style>
  <w:style w:type="character" w:customStyle="1" w:styleId="123">
    <w:name w:val="标题 7 Char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124">
    <w:name w:val="Char Char16"/>
    <w:qFormat/>
    <w:uiPriority w:val="0"/>
    <w:rPr>
      <w:rFonts w:eastAsia="仿宋"/>
      <w:b/>
      <w:kern w:val="2"/>
      <w:sz w:val="32"/>
      <w:szCs w:val="21"/>
      <w:lang w:val="zh-CN" w:eastAsia="zh-CN"/>
    </w:rPr>
  </w:style>
  <w:style w:type="character" w:customStyle="1" w:styleId="125">
    <w:name w:val="Char Char13"/>
    <w:qFormat/>
    <w:uiPriority w:val="0"/>
    <w:rPr>
      <w:rFonts w:ascii="Cambria" w:hAnsi="Cambria" w:eastAsia="仿宋"/>
      <w:bCs/>
      <w:kern w:val="2"/>
      <w:sz w:val="28"/>
      <w:szCs w:val="28"/>
      <w:lang w:val="zh-CN" w:eastAsia="zh-CN"/>
    </w:rPr>
  </w:style>
  <w:style w:type="character" w:customStyle="1" w:styleId="126">
    <w:name w:val="Char Char14"/>
    <w:qFormat/>
    <w:uiPriority w:val="0"/>
    <w:rPr>
      <w:rFonts w:eastAsia="仿宋"/>
      <w:b/>
      <w:kern w:val="2"/>
      <w:sz w:val="28"/>
      <w:szCs w:val="21"/>
      <w:lang w:val="zh-CN" w:eastAsia="zh-CN"/>
    </w:rPr>
  </w:style>
  <w:style w:type="character" w:customStyle="1" w:styleId="127">
    <w:name w:val="Char Char15"/>
    <w:qFormat/>
    <w:uiPriority w:val="0"/>
    <w:rPr>
      <w:rFonts w:eastAsia="仿宋"/>
      <w:kern w:val="2"/>
      <w:sz w:val="30"/>
      <w:szCs w:val="30"/>
      <w:lang w:val="zh-CN" w:eastAsia="zh-CN"/>
    </w:rPr>
  </w:style>
  <w:style w:type="character" w:customStyle="1" w:styleId="128">
    <w:name w:val="Char Char12"/>
    <w:qFormat/>
    <w:uiPriority w:val="0"/>
    <w:rPr>
      <w:rFonts w:eastAsia="仿宋"/>
      <w:b/>
      <w:bCs/>
      <w:kern w:val="2"/>
      <w:sz w:val="28"/>
      <w:szCs w:val="28"/>
      <w:lang w:val="zh-CN" w:eastAsia="zh-CN"/>
    </w:rPr>
  </w:style>
  <w:style w:type="paragraph" w:customStyle="1" w:styleId="129">
    <w:name w:val="List Paragraph"/>
    <w:basedOn w:val="1"/>
    <w:qFormat/>
    <w:uiPriority w:val="34"/>
    <w:pPr>
      <w:spacing w:line="240" w:lineRule="auto"/>
      <w:ind w:firstLine="420" w:firstLineChars="200"/>
      <w:jc w:val="both"/>
    </w:pPr>
    <w:rPr>
      <w:rFonts w:ascii="Times New Roman" w:hAnsi="Times New Roman" w:eastAsia="宋体"/>
      <w:sz w:val="21"/>
      <w:szCs w:val="24"/>
    </w:rPr>
  </w:style>
  <w:style w:type="paragraph" w:customStyle="1" w:styleId="130">
    <w:name w:val="TOC 标题3"/>
    <w:basedOn w:val="2"/>
    <w:next w:val="1"/>
    <w:qFormat/>
    <w:uiPriority w:val="39"/>
    <w:pPr>
      <w:widowControl/>
      <w:numPr>
        <w:numId w:val="0"/>
      </w:numPr>
      <w:spacing w:before="480" w:after="0" w:line="276" w:lineRule="auto"/>
      <w:outlineLvl w:val="9"/>
    </w:pPr>
    <w:rPr>
      <w:rFonts w:ascii="Cambria" w:hAnsi="Cambria" w:eastAsia="宋体"/>
      <w:bCs/>
      <w:color w:val="365F91"/>
      <w:kern w:val="0"/>
      <w:sz w:val="28"/>
      <w:szCs w:val="28"/>
      <w:lang w:val="zh-CN"/>
    </w:rPr>
  </w:style>
  <w:style w:type="character" w:customStyle="1" w:styleId="13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132">
    <w:name w:val="纯文本 Char"/>
    <w:link w:val="133"/>
    <w:qFormat/>
    <w:uiPriority w:val="0"/>
    <w:rPr>
      <w:rFonts w:ascii="宋体" w:hAnsi="Courier New"/>
      <w:b/>
      <w:bCs/>
      <w:color w:val="000000"/>
      <w:sz w:val="24"/>
    </w:rPr>
  </w:style>
  <w:style w:type="paragraph" w:customStyle="1" w:styleId="133">
    <w:name w:val="纯文本1"/>
    <w:basedOn w:val="1"/>
    <w:link w:val="132"/>
    <w:qFormat/>
    <w:uiPriority w:val="0"/>
    <w:pPr>
      <w:adjustRightInd w:val="0"/>
      <w:spacing w:line="240" w:lineRule="auto"/>
      <w:textAlignment w:val="baseline"/>
    </w:pPr>
    <w:rPr>
      <w:rFonts w:ascii="宋体" w:hAnsi="Courier New" w:eastAsia="宋体"/>
      <w:b/>
      <w:bCs/>
      <w:color w:val="000000"/>
      <w:kern w:val="0"/>
      <w:szCs w:val="20"/>
    </w:rPr>
  </w:style>
  <w:style w:type="character" w:customStyle="1" w:styleId="134">
    <w:name w:val="副标题 Char"/>
    <w:link w:val="135"/>
    <w:qFormat/>
    <w:uiPriority w:val="0"/>
    <w:rPr>
      <w:rFonts w:ascii="Cambria" w:hAnsi="Cambria"/>
      <w:b/>
      <w:bCs/>
      <w:kern w:val="28"/>
      <w:sz w:val="32"/>
      <w:szCs w:val="32"/>
    </w:rPr>
  </w:style>
  <w:style w:type="paragraph" w:customStyle="1" w:styleId="135">
    <w:name w:val="副标题1"/>
    <w:basedOn w:val="1"/>
    <w:next w:val="1"/>
    <w:link w:val="134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136">
    <w:name w:val="style11"/>
    <w:qFormat/>
    <w:uiPriority w:val="0"/>
    <w:rPr>
      <w:color w:val="0000FF"/>
    </w:rPr>
  </w:style>
  <w:style w:type="character" w:customStyle="1" w:styleId="137">
    <w:name w:val="目录 1 Char"/>
    <w:link w:val="28"/>
    <w:qFormat/>
    <w:uiPriority w:val="0"/>
    <w:rPr>
      <w:rFonts w:ascii="Calibri" w:hAnsi="Calibri" w:eastAsia="仿宋_GB2312"/>
      <w:kern w:val="2"/>
      <w:sz w:val="24"/>
      <w:szCs w:val="21"/>
    </w:rPr>
  </w:style>
  <w:style w:type="character" w:customStyle="1" w:styleId="138">
    <w:name w:val="正文文本缩进 Char"/>
    <w:link w:val="139"/>
    <w:qFormat/>
    <w:uiPriority w:val="0"/>
    <w:rPr>
      <w:szCs w:val="24"/>
    </w:rPr>
  </w:style>
  <w:style w:type="paragraph" w:customStyle="1" w:styleId="139">
    <w:name w:val="正文文本缩进1"/>
    <w:basedOn w:val="1"/>
    <w:link w:val="138"/>
    <w:qFormat/>
    <w:uiPriority w:val="0"/>
    <w:pPr>
      <w:spacing w:after="120" w:line="360" w:lineRule="auto"/>
      <w:ind w:left="420" w:leftChars="200" w:firstLine="600" w:firstLineChars="200"/>
      <w:jc w:val="both"/>
    </w:pPr>
    <w:rPr>
      <w:rFonts w:ascii="Times New Roman" w:hAnsi="Times New Roman" w:eastAsia="宋体"/>
      <w:kern w:val="0"/>
      <w:sz w:val="20"/>
      <w:szCs w:val="24"/>
    </w:rPr>
  </w:style>
  <w:style w:type="character" w:customStyle="1" w:styleId="140">
    <w:name w:val="页码1"/>
    <w:qFormat/>
    <w:uiPriority w:val="0"/>
    <w:rPr>
      <w:rFonts w:cs="Times New Roman"/>
    </w:rPr>
  </w:style>
  <w:style w:type="character" w:customStyle="1" w:styleId="141">
    <w:name w:val="批注文字 Char"/>
    <w:link w:val="142"/>
    <w:qFormat/>
    <w:uiPriority w:val="0"/>
    <w:rPr>
      <w:rFonts w:ascii="Calibri" w:hAnsi="Calibri"/>
    </w:rPr>
  </w:style>
  <w:style w:type="paragraph" w:customStyle="1" w:styleId="142">
    <w:name w:val="批注文字1"/>
    <w:basedOn w:val="1"/>
    <w:link w:val="141"/>
    <w:qFormat/>
    <w:uiPriority w:val="0"/>
    <w:pPr>
      <w:spacing w:line="240" w:lineRule="auto"/>
    </w:pPr>
    <w:rPr>
      <w:rFonts w:eastAsia="宋体"/>
      <w:kern w:val="0"/>
      <w:sz w:val="20"/>
      <w:szCs w:val="20"/>
    </w:rPr>
  </w:style>
  <w:style w:type="character" w:customStyle="1" w:styleId="143">
    <w:name w:val="批注主题 Char1"/>
    <w:qFormat/>
    <w:uiPriority w:val="0"/>
    <w:rPr>
      <w:rFonts w:ascii="Calibri" w:hAnsi="Calibri"/>
      <w:b/>
      <w:bCs/>
    </w:rPr>
  </w:style>
  <w:style w:type="character" w:customStyle="1" w:styleId="144">
    <w:name w:val="批注主题 Char"/>
    <w:link w:val="145"/>
    <w:qFormat/>
    <w:uiPriority w:val="0"/>
    <w:rPr>
      <w:rFonts w:ascii="Calibri" w:hAnsi="Calibri"/>
      <w:b/>
      <w:bCs/>
    </w:rPr>
  </w:style>
  <w:style w:type="paragraph" w:customStyle="1" w:styleId="145">
    <w:name w:val="批注主题1"/>
    <w:basedOn w:val="142"/>
    <w:next w:val="142"/>
    <w:link w:val="144"/>
    <w:qFormat/>
    <w:uiPriority w:val="0"/>
    <w:rPr>
      <w:b/>
      <w:bCs/>
    </w:rPr>
  </w:style>
  <w:style w:type="character" w:customStyle="1" w:styleId="146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character" w:customStyle="1" w:styleId="147">
    <w:name w:val="段 Char"/>
    <w:link w:val="148"/>
    <w:qFormat/>
    <w:uiPriority w:val="0"/>
    <w:rPr>
      <w:rFonts w:ascii="宋体"/>
    </w:rPr>
  </w:style>
  <w:style w:type="paragraph" w:customStyle="1" w:styleId="148">
    <w:name w:val="段"/>
    <w:link w:val="147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lang w:val="en-US" w:eastAsia="zh-CN" w:bidi="ar-SA"/>
    </w:rPr>
  </w:style>
  <w:style w:type="character" w:customStyle="1" w:styleId="149">
    <w:name w:val="m1"/>
    <w:qFormat/>
    <w:uiPriority w:val="0"/>
    <w:rPr>
      <w:color w:val="0000FF"/>
    </w:rPr>
  </w:style>
  <w:style w:type="character" w:customStyle="1" w:styleId="150">
    <w:name w:val="span_item_text"/>
    <w:basedOn w:val="41"/>
    <w:qFormat/>
    <w:uiPriority w:val="0"/>
  </w:style>
  <w:style w:type="character" w:customStyle="1" w:styleId="151">
    <w:name w:val="脚注文本 Char"/>
    <w:qFormat/>
    <w:uiPriority w:val="0"/>
    <w:rPr>
      <w:sz w:val="18"/>
      <w:szCs w:val="18"/>
    </w:rPr>
  </w:style>
  <w:style w:type="character" w:customStyle="1" w:styleId="152">
    <w:name w:val="apple-style-span"/>
    <w:basedOn w:val="41"/>
    <w:qFormat/>
    <w:uiPriority w:val="0"/>
  </w:style>
  <w:style w:type="character" w:customStyle="1" w:styleId="153">
    <w:name w:val="highlight"/>
    <w:basedOn w:val="41"/>
    <w:qFormat/>
    <w:uiPriority w:val="0"/>
  </w:style>
  <w:style w:type="character" w:customStyle="1" w:styleId="154">
    <w:name w:val="脚注文本 Char1"/>
    <w:link w:val="155"/>
    <w:qFormat/>
    <w:uiPriority w:val="0"/>
    <w:rPr>
      <w:rFonts w:ascii="Calibri" w:hAnsi="Calibri"/>
      <w:sz w:val="18"/>
      <w:szCs w:val="18"/>
    </w:rPr>
  </w:style>
  <w:style w:type="paragraph" w:customStyle="1" w:styleId="155">
    <w:name w:val="脚注文本1"/>
    <w:basedOn w:val="1"/>
    <w:link w:val="154"/>
    <w:qFormat/>
    <w:uiPriority w:val="0"/>
    <w:pPr>
      <w:snapToGrid w:val="0"/>
      <w:spacing w:line="240" w:lineRule="auto"/>
    </w:pPr>
    <w:rPr>
      <w:rFonts w:eastAsia="宋体"/>
      <w:kern w:val="0"/>
      <w:sz w:val="18"/>
      <w:szCs w:val="18"/>
    </w:rPr>
  </w:style>
  <w:style w:type="character" w:customStyle="1" w:styleId="156">
    <w:name w:val="批注引用1"/>
    <w:qFormat/>
    <w:uiPriority w:val="0"/>
    <w:rPr>
      <w:sz w:val="21"/>
      <w:szCs w:val="21"/>
    </w:rPr>
  </w:style>
  <w:style w:type="character" w:customStyle="1" w:styleId="157">
    <w:name w:val="enword"/>
    <w:basedOn w:val="41"/>
    <w:qFormat/>
    <w:uiPriority w:val="0"/>
  </w:style>
  <w:style w:type="character" w:customStyle="1" w:styleId="158">
    <w:name w:val="正文缩进 Char1"/>
    <w:link w:val="99"/>
    <w:qFormat/>
    <w:uiPriority w:val="0"/>
    <w:rPr>
      <w:rFonts w:ascii="Calibri" w:hAnsi="Calibri" w:eastAsia="仿宋_GB2312"/>
      <w:kern w:val="2"/>
      <w:sz w:val="24"/>
      <w:szCs w:val="21"/>
    </w:rPr>
  </w:style>
  <w:style w:type="character" w:customStyle="1" w:styleId="159">
    <w:name w:val="已访问的超链接1"/>
    <w:qFormat/>
    <w:uiPriority w:val="0"/>
    <w:rPr>
      <w:color w:val="800080"/>
      <w:u w:val="single"/>
    </w:rPr>
  </w:style>
  <w:style w:type="character" w:customStyle="1" w:styleId="160">
    <w:name w:val="样式 标题 3 + 左侧:  1 字符 右侧:  1 字符 Char"/>
    <w:link w:val="161"/>
    <w:qFormat/>
    <w:uiPriority w:val="0"/>
    <w:rPr>
      <w:rFonts w:ascii="Cambria" w:hAnsi="Cambria"/>
      <w:b/>
      <w:bCs/>
      <w:color w:val="4F81BD"/>
      <w:sz w:val="22"/>
      <w:lang w:val="zh-CN" w:eastAsia="en-US"/>
    </w:rPr>
  </w:style>
  <w:style w:type="paragraph" w:customStyle="1" w:styleId="161">
    <w:name w:val="样式 标题 3 + 左侧:  1 字符 右侧:  1 字符"/>
    <w:basedOn w:val="6"/>
    <w:link w:val="160"/>
    <w:qFormat/>
    <w:uiPriority w:val="0"/>
    <w:pPr>
      <w:widowControl/>
      <w:tabs>
        <w:tab w:val="clear" w:pos="567"/>
      </w:tabs>
      <w:adjustRightInd/>
      <w:spacing w:before="200" w:beforeAutospacing="0" w:after="0" w:afterAutospacing="0" w:line="413" w:lineRule="auto"/>
      <w:ind w:left="300" w:leftChars="300" w:hanging="420"/>
      <w:jc w:val="left"/>
      <w:textAlignment w:val="auto"/>
    </w:pPr>
    <w:rPr>
      <w:rFonts w:ascii="Cambria" w:hAnsi="Cambria" w:eastAsia="宋体"/>
      <w:bCs/>
      <w:color w:val="4F81BD"/>
      <w:kern w:val="0"/>
      <w:sz w:val="22"/>
      <w:szCs w:val="20"/>
      <w:lang w:val="zh-CN" w:eastAsia="en-US"/>
    </w:rPr>
  </w:style>
  <w:style w:type="character" w:customStyle="1" w:styleId="162">
    <w:name w:val="占位符文本1"/>
    <w:qFormat/>
    <w:uiPriority w:val="0"/>
    <w:rPr>
      <w:rFonts w:cs="Times New Roman"/>
      <w:color w:val="808080"/>
    </w:rPr>
  </w:style>
  <w:style w:type="character" w:customStyle="1" w:styleId="163">
    <w:name w:val="列表 2 Char"/>
    <w:link w:val="164"/>
    <w:qFormat/>
    <w:uiPriority w:val="0"/>
    <w:rPr>
      <w:rFonts w:ascii="Calibri" w:hAnsi="Calibri"/>
      <w:sz w:val="22"/>
      <w:lang w:eastAsia="en-US"/>
    </w:rPr>
  </w:style>
  <w:style w:type="paragraph" w:customStyle="1" w:styleId="164">
    <w:name w:val="列表 21"/>
    <w:basedOn w:val="1"/>
    <w:link w:val="163"/>
    <w:qFormat/>
    <w:uiPriority w:val="0"/>
    <w:pPr>
      <w:widowControl/>
      <w:spacing w:after="200" w:line="276" w:lineRule="auto"/>
      <w:ind w:left="100" w:leftChars="200" w:hanging="200" w:hangingChars="200"/>
    </w:pPr>
    <w:rPr>
      <w:rFonts w:eastAsia="宋体"/>
      <w:kern w:val="0"/>
      <w:sz w:val="22"/>
      <w:szCs w:val="20"/>
      <w:lang w:eastAsia="en-US"/>
    </w:rPr>
  </w:style>
  <w:style w:type="character" w:customStyle="1" w:styleId="165">
    <w:name w:val="样式 黑体 三号 加粗"/>
    <w:qFormat/>
    <w:uiPriority w:val="0"/>
    <w:rPr>
      <w:rFonts w:ascii="黑体" w:hAnsi="黑体" w:eastAsia="黑体"/>
      <w:b/>
      <w:bCs/>
      <w:sz w:val="44"/>
    </w:rPr>
  </w:style>
  <w:style w:type="character" w:customStyle="1" w:styleId="166">
    <w:name w:val="日期 Char"/>
    <w:link w:val="167"/>
    <w:qFormat/>
    <w:uiPriority w:val="0"/>
    <w:rPr>
      <w:rFonts w:ascii="Calibri" w:hAnsi="Calibri"/>
      <w:sz w:val="22"/>
      <w:lang w:eastAsia="en-US"/>
    </w:rPr>
  </w:style>
  <w:style w:type="paragraph" w:customStyle="1" w:styleId="167">
    <w:name w:val="日期1"/>
    <w:basedOn w:val="1"/>
    <w:next w:val="1"/>
    <w:link w:val="166"/>
    <w:qFormat/>
    <w:uiPriority w:val="0"/>
    <w:pPr>
      <w:widowControl/>
      <w:spacing w:after="200" w:line="276" w:lineRule="auto"/>
      <w:ind w:left="100" w:leftChars="2500"/>
    </w:pPr>
    <w:rPr>
      <w:rFonts w:eastAsia="宋体"/>
      <w:kern w:val="0"/>
      <w:sz w:val="22"/>
      <w:szCs w:val="20"/>
      <w:lang w:eastAsia="en-US"/>
    </w:rPr>
  </w:style>
  <w:style w:type="character" w:customStyle="1" w:styleId="168">
    <w:name w:val="标题2 Char"/>
    <w:link w:val="169"/>
    <w:qFormat/>
    <w:uiPriority w:val="0"/>
    <w:rPr>
      <w:rFonts w:ascii="Cambria" w:hAnsi="Cambria"/>
      <w:b/>
      <w:bCs/>
      <w:color w:val="4F81BD"/>
      <w:sz w:val="26"/>
      <w:szCs w:val="26"/>
      <w:lang w:eastAsia="en-US"/>
    </w:rPr>
  </w:style>
  <w:style w:type="paragraph" w:customStyle="1" w:styleId="169">
    <w:name w:val="标题2"/>
    <w:basedOn w:val="5"/>
    <w:link w:val="168"/>
    <w:qFormat/>
    <w:uiPriority w:val="0"/>
    <w:pPr>
      <w:keepNext/>
      <w:widowControl/>
      <w:tabs>
        <w:tab w:val="left" w:pos="567"/>
      </w:tabs>
      <w:autoSpaceDE/>
      <w:autoSpaceDN/>
      <w:adjustRightInd/>
      <w:spacing w:before="200" w:beforeAutospacing="0" w:after="0" w:afterAutospacing="0" w:line="276" w:lineRule="auto"/>
      <w:textAlignment w:val="auto"/>
    </w:pPr>
    <w:rPr>
      <w:rFonts w:ascii="Cambria" w:hAnsi="Cambria" w:eastAsia="宋体"/>
      <w:bCs/>
      <w:color w:val="4F81BD"/>
      <w:kern w:val="0"/>
      <w:sz w:val="26"/>
      <w:szCs w:val="26"/>
      <w:lang w:eastAsia="en-US"/>
    </w:rPr>
  </w:style>
  <w:style w:type="character" w:customStyle="1" w:styleId="170">
    <w:name w:val="无间隔 Char"/>
    <w:link w:val="171"/>
    <w:qFormat/>
    <w:uiPriority w:val="1"/>
    <w:rPr>
      <w:rFonts w:ascii="Calibri" w:hAnsi="Calibri"/>
      <w:sz w:val="22"/>
      <w:lang w:eastAsia="en-US"/>
    </w:rPr>
  </w:style>
  <w:style w:type="paragraph" w:customStyle="1" w:styleId="171">
    <w:name w:val="无间隔1"/>
    <w:link w:val="170"/>
    <w:qFormat/>
    <w:uiPriority w:val="0"/>
    <w:rPr>
      <w:rFonts w:ascii="Calibri" w:hAnsi="Calibri" w:eastAsia="宋体" w:cs="Times New Roman"/>
      <w:sz w:val="22"/>
      <w:lang w:val="en-US" w:eastAsia="en-US" w:bidi="ar-SA"/>
    </w:rPr>
  </w:style>
  <w:style w:type="character" w:customStyle="1" w:styleId="172">
    <w:name w:val="不明显强调1"/>
    <w:qFormat/>
    <w:uiPriority w:val="0"/>
    <w:rPr>
      <w:i/>
      <w:iCs/>
      <w:color w:val="808080"/>
    </w:rPr>
  </w:style>
  <w:style w:type="character" w:customStyle="1" w:styleId="173">
    <w:name w:val="明显引用 Char"/>
    <w:link w:val="174"/>
    <w:qFormat/>
    <w:uiPriority w:val="0"/>
    <w:rPr>
      <w:rFonts w:ascii="Calibri" w:hAnsi="Calibri"/>
      <w:b/>
      <w:bCs/>
      <w:i/>
      <w:iCs/>
      <w:color w:val="4F81BD"/>
      <w:sz w:val="22"/>
      <w:lang w:eastAsia="en-US"/>
    </w:rPr>
  </w:style>
  <w:style w:type="paragraph" w:customStyle="1" w:styleId="174">
    <w:name w:val="明显引用1"/>
    <w:basedOn w:val="1"/>
    <w:next w:val="1"/>
    <w:link w:val="173"/>
    <w:qFormat/>
    <w:uiPriority w:val="0"/>
    <w:pPr>
      <w:widowControl/>
      <w:pBdr>
        <w:bottom w:val="single" w:color="4F81BD" w:sz="4" w:space="4"/>
      </w:pBdr>
      <w:spacing w:before="200" w:after="280" w:line="276" w:lineRule="auto"/>
      <w:ind w:left="936" w:right="936"/>
    </w:pPr>
    <w:rPr>
      <w:rFonts w:eastAsia="宋体"/>
      <w:b/>
      <w:bCs/>
      <w:i/>
      <w:iCs/>
      <w:color w:val="4F81BD"/>
      <w:kern w:val="0"/>
      <w:sz w:val="22"/>
      <w:szCs w:val="20"/>
      <w:lang w:eastAsia="en-US"/>
    </w:rPr>
  </w:style>
  <w:style w:type="character" w:customStyle="1" w:styleId="175">
    <w:name w:val="明显强调1"/>
    <w:qFormat/>
    <w:uiPriority w:val="0"/>
    <w:rPr>
      <w:b/>
      <w:bCs/>
      <w:i/>
      <w:iCs/>
      <w:color w:val="4F81BD"/>
    </w:rPr>
  </w:style>
  <w:style w:type="character" w:customStyle="1" w:styleId="176">
    <w:name w:val="不明显参考1"/>
    <w:qFormat/>
    <w:uiPriority w:val="0"/>
    <w:rPr>
      <w:smallCaps/>
      <w:color w:val="C0504D"/>
      <w:u w:val="single"/>
    </w:rPr>
  </w:style>
  <w:style w:type="character" w:customStyle="1" w:styleId="177">
    <w:name w:val="书籍标题1"/>
    <w:qFormat/>
    <w:uiPriority w:val="0"/>
    <w:rPr>
      <w:b/>
      <w:bCs/>
      <w:smallCaps/>
      <w:spacing w:val="5"/>
    </w:rPr>
  </w:style>
  <w:style w:type="character" w:customStyle="1" w:styleId="178">
    <w:name w:val="引用 Char"/>
    <w:link w:val="179"/>
    <w:qFormat/>
    <w:uiPriority w:val="0"/>
    <w:rPr>
      <w:rFonts w:ascii="Calibri" w:hAnsi="Calibri"/>
      <w:i/>
      <w:iCs/>
      <w:color w:val="000000"/>
      <w:sz w:val="22"/>
      <w:lang w:eastAsia="en-US"/>
    </w:rPr>
  </w:style>
  <w:style w:type="paragraph" w:customStyle="1" w:styleId="179">
    <w:name w:val="引用1"/>
    <w:basedOn w:val="1"/>
    <w:next w:val="1"/>
    <w:link w:val="178"/>
    <w:qFormat/>
    <w:uiPriority w:val="0"/>
    <w:pPr>
      <w:widowControl/>
      <w:spacing w:after="200" w:line="276" w:lineRule="auto"/>
    </w:pPr>
    <w:rPr>
      <w:rFonts w:eastAsia="宋体"/>
      <w:i/>
      <w:iCs/>
      <w:color w:val="000000"/>
      <w:kern w:val="0"/>
      <w:sz w:val="22"/>
      <w:szCs w:val="20"/>
      <w:lang w:eastAsia="en-US"/>
    </w:rPr>
  </w:style>
  <w:style w:type="paragraph" w:customStyle="1" w:styleId="180">
    <w:name w:val="批注框文本11"/>
    <w:basedOn w:val="1"/>
    <w:qFormat/>
    <w:uiPriority w:val="0"/>
    <w:pPr>
      <w:spacing w:line="240" w:lineRule="auto"/>
      <w:jc w:val="both"/>
    </w:pPr>
    <w:rPr>
      <w:rFonts w:eastAsia="宋体"/>
      <w:sz w:val="18"/>
      <w:szCs w:val="18"/>
    </w:rPr>
  </w:style>
  <w:style w:type="paragraph" w:customStyle="1" w:styleId="181">
    <w:name w:val="标题11"/>
    <w:basedOn w:val="1"/>
    <w:next w:val="1"/>
    <w:qFormat/>
    <w:uiPriority w:val="0"/>
    <w:pPr>
      <w:spacing w:before="240" w:after="60" w:line="240" w:lineRule="auto"/>
      <w:jc w:val="center"/>
      <w:outlineLvl w:val="0"/>
    </w:pPr>
    <w:rPr>
      <w:rFonts w:ascii="Cambria" w:hAnsi="Cambria" w:eastAsia="宋体"/>
      <w:b/>
      <w:bCs/>
      <w:sz w:val="52"/>
      <w:szCs w:val="32"/>
    </w:rPr>
  </w:style>
  <w:style w:type="paragraph" w:customStyle="1" w:styleId="182">
    <w:name w:val="JH_正文"/>
    <w:basedOn w:val="1"/>
    <w:qFormat/>
    <w:uiPriority w:val="0"/>
    <w:pPr>
      <w:spacing w:line="360" w:lineRule="auto"/>
      <w:ind w:firstLine="480" w:firstLineChars="200"/>
      <w:jc w:val="both"/>
    </w:pPr>
    <w:rPr>
      <w:rFonts w:ascii="宋体" w:hAnsi="宋体" w:eastAsia="宋体"/>
      <w:szCs w:val="24"/>
    </w:rPr>
  </w:style>
  <w:style w:type="paragraph" w:customStyle="1" w:styleId="183">
    <w:name w:val="普通(网站)11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Cs w:val="24"/>
    </w:rPr>
  </w:style>
  <w:style w:type="paragraph" w:customStyle="1" w:styleId="184">
    <w:name w:val="列出段落11"/>
    <w:basedOn w:val="1"/>
    <w:qFormat/>
    <w:uiPriority w:val="0"/>
    <w:pPr>
      <w:spacing w:line="240" w:lineRule="auto"/>
      <w:ind w:firstLine="420" w:firstLineChars="200"/>
      <w:jc w:val="both"/>
    </w:pPr>
    <w:rPr>
      <w:rFonts w:eastAsia="宋体"/>
      <w:sz w:val="21"/>
      <w:szCs w:val="22"/>
    </w:rPr>
  </w:style>
  <w:style w:type="paragraph" w:customStyle="1" w:styleId="185">
    <w:name w:val="Char1 Char Char Char"/>
    <w:basedOn w:val="1"/>
    <w:qFormat/>
    <w:uiPriority w:val="0"/>
    <w:pPr>
      <w:spacing w:line="240" w:lineRule="auto"/>
      <w:jc w:val="both"/>
    </w:pPr>
    <w:rPr>
      <w:rFonts w:ascii="Tahoma" w:hAnsi="Tahoma" w:eastAsia="宋体"/>
      <w:szCs w:val="20"/>
    </w:rPr>
  </w:style>
  <w:style w:type="paragraph" w:customStyle="1" w:styleId="186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187">
    <w:name w:val="Char Char Char Char"/>
    <w:basedOn w:val="1"/>
    <w:qFormat/>
    <w:uiPriority w:val="0"/>
    <w:pPr>
      <w:spacing w:line="240" w:lineRule="auto"/>
      <w:jc w:val="both"/>
    </w:pPr>
    <w:rPr>
      <w:rFonts w:ascii="Tahoma" w:hAnsi="Tahoma" w:eastAsia="宋体" w:cs="Tahoma"/>
      <w:szCs w:val="24"/>
    </w:rPr>
  </w:style>
  <w:style w:type="paragraph" w:customStyle="1" w:styleId="188">
    <w:name w:val="图形说明"/>
    <w:basedOn w:val="1"/>
    <w:qFormat/>
    <w:uiPriority w:val="0"/>
    <w:pPr>
      <w:spacing w:line="240" w:lineRule="auto"/>
      <w:jc w:val="center"/>
    </w:pPr>
    <w:rPr>
      <w:rFonts w:ascii="Times New Roman" w:hAnsi="Times New Roman" w:eastAsia="宋体"/>
      <w:sz w:val="21"/>
      <w:szCs w:val="22"/>
    </w:rPr>
  </w:style>
  <w:style w:type="paragraph" w:customStyle="1" w:styleId="189">
    <w:name w:val="表格内容-英文内容"/>
    <w:basedOn w:val="1"/>
    <w:qFormat/>
    <w:uiPriority w:val="0"/>
    <w:pPr>
      <w:spacing w:line="240" w:lineRule="auto"/>
    </w:pPr>
    <w:rPr>
      <w:rFonts w:ascii="Arial" w:hAnsi="Arial"/>
      <w:sz w:val="21"/>
      <w:szCs w:val="22"/>
    </w:rPr>
  </w:style>
  <w:style w:type="paragraph" w:customStyle="1" w:styleId="190">
    <w:name w:val="表格内容-英文标题"/>
    <w:basedOn w:val="1"/>
    <w:qFormat/>
    <w:uiPriority w:val="0"/>
    <w:pPr>
      <w:spacing w:line="240" w:lineRule="auto"/>
      <w:jc w:val="center"/>
    </w:pPr>
    <w:rPr>
      <w:rFonts w:ascii="Arial" w:hAnsi="Arial"/>
      <w:b/>
      <w:sz w:val="21"/>
      <w:szCs w:val="22"/>
    </w:rPr>
  </w:style>
  <w:style w:type="paragraph" w:customStyle="1" w:styleId="191">
    <w:name w:val="正文内容ts"/>
    <w:basedOn w:val="139"/>
    <w:qFormat/>
    <w:uiPriority w:val="0"/>
    <w:pPr>
      <w:widowControl/>
      <w:spacing w:before="60" w:line="276" w:lineRule="auto"/>
      <w:ind w:left="907" w:leftChars="0" w:right="357"/>
    </w:pPr>
    <w:rPr>
      <w:bCs/>
      <w:sz w:val="24"/>
    </w:rPr>
  </w:style>
  <w:style w:type="paragraph" w:customStyle="1" w:styleId="192">
    <w:name w:val="表格小标题"/>
    <w:basedOn w:val="1"/>
    <w:qFormat/>
    <w:uiPriority w:val="0"/>
    <w:pPr>
      <w:spacing w:line="240" w:lineRule="auto"/>
      <w:jc w:val="both"/>
    </w:pPr>
    <w:rPr>
      <w:rFonts w:ascii="Arial" w:hAnsi="Arial"/>
      <w:szCs w:val="22"/>
    </w:rPr>
  </w:style>
  <w:style w:type="paragraph" w:customStyle="1" w:styleId="193">
    <w:name w:val="文章标题"/>
    <w:basedOn w:val="133"/>
    <w:qFormat/>
    <w:uiPriority w:val="0"/>
    <w:pPr>
      <w:adjustRightInd/>
      <w:spacing w:line="360" w:lineRule="auto"/>
      <w:ind w:left="-180" w:leftChars="200" w:firstLine="600" w:firstLineChars="200"/>
      <w:jc w:val="both"/>
      <w:textAlignment w:val="auto"/>
    </w:pPr>
    <w:rPr>
      <w:rFonts w:ascii="华文新魏" w:hAnsi="华文新魏" w:eastAsia="华文新魏" w:cs="Courier New"/>
      <w:color w:val="auto"/>
      <w:sz w:val="72"/>
      <w:szCs w:val="21"/>
    </w:rPr>
  </w:style>
  <w:style w:type="paragraph" w:customStyle="1" w:styleId="194">
    <w:name w:val="文件格式"/>
    <w:basedOn w:val="1"/>
    <w:qFormat/>
    <w:uiPriority w:val="0"/>
    <w:pPr>
      <w:spacing w:line="240" w:lineRule="auto"/>
      <w:ind w:left="240" w:leftChars="400" w:firstLine="600" w:firstLineChars="200"/>
      <w:jc w:val="both"/>
    </w:pPr>
    <w:rPr>
      <w:rFonts w:ascii="Times New Roman" w:hAnsi="Times New Roman" w:eastAsia="宋体"/>
      <w:sz w:val="21"/>
      <w:szCs w:val="20"/>
    </w:rPr>
  </w:style>
  <w:style w:type="paragraph" w:customStyle="1" w:styleId="195">
    <w:name w:val="infoblue"/>
    <w:basedOn w:val="1"/>
    <w:qFormat/>
    <w:uiPriority w:val="0"/>
    <w:pPr>
      <w:widowControl/>
      <w:spacing w:before="240" w:after="120"/>
      <w:ind w:left="765" w:leftChars="200" w:firstLine="600" w:firstLineChars="200"/>
    </w:pPr>
    <w:rPr>
      <w:rFonts w:ascii="Times New Roman" w:hAnsi="Times New Roman" w:eastAsia="宋体"/>
      <w:i/>
      <w:iCs/>
      <w:color w:val="0000FF"/>
      <w:kern w:val="0"/>
      <w:sz w:val="20"/>
      <w:szCs w:val="20"/>
    </w:rPr>
  </w:style>
  <w:style w:type="paragraph" w:customStyle="1" w:styleId="196">
    <w:name w:val="解释字体"/>
    <w:basedOn w:val="1"/>
    <w:next w:val="1"/>
    <w:qFormat/>
    <w:uiPriority w:val="0"/>
    <w:pPr>
      <w:widowControl/>
      <w:spacing w:after="80" w:line="240" w:lineRule="auto"/>
    </w:pPr>
    <w:rPr>
      <w:rFonts w:ascii="Times New Roman" w:hAnsi="Times New Roman" w:eastAsia="宋体"/>
      <w:i/>
      <w:iCs/>
      <w:kern w:val="0"/>
      <w:sz w:val="20"/>
      <w:szCs w:val="20"/>
    </w:rPr>
  </w:style>
  <w:style w:type="paragraph" w:customStyle="1" w:styleId="197">
    <w:name w:val="JH正文"/>
    <w:basedOn w:val="1"/>
    <w:qFormat/>
    <w:uiPriority w:val="0"/>
    <w:pPr>
      <w:spacing w:line="360" w:lineRule="auto"/>
      <w:ind w:left="-180" w:leftChars="200" w:firstLine="420" w:firstLineChars="200"/>
      <w:jc w:val="both"/>
    </w:pPr>
    <w:rPr>
      <w:rFonts w:eastAsia="宋体"/>
      <w:szCs w:val="22"/>
    </w:rPr>
  </w:style>
  <w:style w:type="paragraph" w:customStyle="1" w:styleId="198">
    <w:name w:val="Char Char3 Char Char Char Char Char Char Char Char"/>
    <w:basedOn w:val="1"/>
    <w:qFormat/>
    <w:uiPriority w:val="0"/>
    <w:pPr>
      <w:spacing w:line="240" w:lineRule="auto"/>
      <w:jc w:val="both"/>
    </w:pPr>
    <w:rPr>
      <w:rFonts w:ascii="Tahoma" w:hAnsi="Tahoma" w:eastAsia="宋体"/>
      <w:szCs w:val="20"/>
    </w:rPr>
  </w:style>
  <w:style w:type="paragraph" w:customStyle="1" w:styleId="199">
    <w:name w:val="表格栏头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hAnsi="Times New Roman" w:eastAsia="宋体"/>
      <w:b/>
      <w:kern w:val="0"/>
      <w:szCs w:val="20"/>
    </w:rPr>
  </w:style>
  <w:style w:type="paragraph" w:customStyle="1" w:styleId="200">
    <w:name w:val="TOC 标题21"/>
    <w:basedOn w:val="2"/>
    <w:next w:val="1"/>
    <w:qFormat/>
    <w:uiPriority w:val="0"/>
    <w:pPr>
      <w:numPr>
        <w:numId w:val="0"/>
      </w:numPr>
      <w:adjustRightInd/>
      <w:spacing w:before="340" w:beforeAutospacing="0" w:after="330" w:afterAutospacing="0" w:line="576" w:lineRule="auto"/>
      <w:jc w:val="center"/>
      <w:textAlignment w:val="auto"/>
      <w:outlineLvl w:val="9"/>
    </w:pPr>
    <w:rPr>
      <w:rFonts w:eastAsia="仿宋_GB2312"/>
      <w:bCs/>
      <w:kern w:val="44"/>
      <w:sz w:val="44"/>
      <w:szCs w:val="44"/>
    </w:rPr>
  </w:style>
  <w:style w:type="paragraph" w:customStyle="1" w:styleId="201">
    <w:name w:val="标题 3 + 行距: 1.5 倍行距"/>
    <w:basedOn w:val="1"/>
    <w:qFormat/>
    <w:uiPriority w:val="0"/>
    <w:pPr>
      <w:tabs>
        <w:tab w:val="left" w:pos="709"/>
      </w:tabs>
      <w:spacing w:line="240" w:lineRule="auto"/>
      <w:ind w:left="709" w:hanging="709"/>
      <w:jc w:val="both"/>
      <w:outlineLvl w:val="2"/>
    </w:pPr>
    <w:rPr>
      <w:rFonts w:eastAsia="宋体"/>
      <w:sz w:val="32"/>
      <w:szCs w:val="32"/>
    </w:rPr>
  </w:style>
  <w:style w:type="paragraph" w:customStyle="1" w:styleId="202">
    <w:name w:val="页眉11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="宋体"/>
      <w:sz w:val="18"/>
      <w:szCs w:val="18"/>
    </w:rPr>
  </w:style>
  <w:style w:type="paragraph" w:customStyle="1" w:styleId="203">
    <w:name w:val="页脚11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rFonts w:eastAsia="宋体"/>
      <w:sz w:val="18"/>
      <w:szCs w:val="18"/>
    </w:rPr>
  </w:style>
  <w:style w:type="paragraph" w:customStyle="1" w:styleId="204">
    <w:name w:val="正文文本11"/>
    <w:basedOn w:val="1"/>
    <w:qFormat/>
    <w:uiPriority w:val="0"/>
    <w:pPr>
      <w:spacing w:beforeLines="50" w:afterLines="50" w:line="264" w:lineRule="auto"/>
      <w:jc w:val="both"/>
    </w:pPr>
    <w:rPr>
      <w:rFonts w:ascii="Times New Roman" w:hAnsi="Times New Roman" w:eastAsia="宋体"/>
      <w:sz w:val="21"/>
      <w:szCs w:val="24"/>
    </w:rPr>
  </w:style>
  <w:style w:type="character" w:customStyle="1" w:styleId="205">
    <w:name w:val="日期 Char1"/>
    <w:link w:val="24"/>
    <w:semiHidden/>
    <w:qFormat/>
    <w:uiPriority w:val="99"/>
    <w:rPr>
      <w:rFonts w:ascii="Calibri" w:hAnsi="Calibri"/>
      <w:kern w:val="2"/>
      <w:sz w:val="21"/>
      <w:szCs w:val="22"/>
    </w:rPr>
  </w:style>
  <w:style w:type="paragraph" w:customStyle="1" w:styleId="206">
    <w:name w:val="正文批注"/>
    <w:basedOn w:val="17"/>
    <w:next w:val="17"/>
    <w:qFormat/>
    <w:uiPriority w:val="0"/>
    <w:pPr>
      <w:spacing w:line="360" w:lineRule="auto"/>
      <w:jc w:val="both"/>
    </w:pPr>
    <w:rPr>
      <w:rFonts w:ascii="Times New Roman" w:hAnsi="Times New Roman" w:eastAsia="宋体"/>
      <w:i/>
      <w:color w:val="3366FF"/>
      <w:sz w:val="21"/>
      <w:szCs w:val="24"/>
    </w:rPr>
  </w:style>
  <w:style w:type="table" w:customStyle="1" w:styleId="207">
    <w:name w:val="网格表 1 浅色 - 着色 11"/>
    <w:basedOn w:val="39"/>
    <w:qFormat/>
    <w:uiPriority w:val="46"/>
    <w:tblPr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cPr>
        <w:tcBorders>
          <w:top w:val="double" w:color="9CC2E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08">
    <w:name w:val="无格式表格 11"/>
    <w:basedOn w:val="39"/>
    <w:qFormat/>
    <w:uiPriority w:val="41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paragraph" w:customStyle="1" w:styleId="209">
    <w:name w:val="自1"/>
    <w:basedOn w:val="129"/>
    <w:link w:val="211"/>
    <w:qFormat/>
    <w:uiPriority w:val="0"/>
    <w:pPr>
      <w:numPr>
        <w:ilvl w:val="0"/>
        <w:numId w:val="6"/>
      </w:numPr>
      <w:spacing w:line="360" w:lineRule="auto"/>
      <w:ind w:firstLine="0" w:firstLineChars="0"/>
      <w:outlineLvl w:val="0"/>
    </w:pPr>
    <w:rPr>
      <w:rFonts w:ascii="Calibri" w:hAnsi="Calibri"/>
      <w:b/>
      <w:sz w:val="24"/>
    </w:rPr>
  </w:style>
  <w:style w:type="paragraph" w:customStyle="1" w:styleId="210">
    <w:name w:val="自2"/>
    <w:basedOn w:val="129"/>
    <w:qFormat/>
    <w:uiPriority w:val="0"/>
    <w:pPr>
      <w:numPr>
        <w:ilvl w:val="1"/>
        <w:numId w:val="6"/>
      </w:numPr>
      <w:spacing w:line="360" w:lineRule="auto"/>
      <w:ind w:firstLine="0" w:firstLineChars="0"/>
      <w:outlineLvl w:val="1"/>
    </w:pPr>
    <w:rPr>
      <w:rFonts w:ascii="Calibri" w:hAnsi="Calibri"/>
      <w:b/>
      <w:sz w:val="28"/>
      <w:szCs w:val="28"/>
    </w:rPr>
  </w:style>
  <w:style w:type="character" w:customStyle="1" w:styleId="211">
    <w:name w:val="自1 Char"/>
    <w:link w:val="209"/>
    <w:qFormat/>
    <w:uiPriority w:val="0"/>
    <w:rPr>
      <w:rFonts w:ascii="Calibri" w:hAnsi="Calibri"/>
      <w:b/>
      <w:kern w:val="2"/>
      <w:sz w:val="24"/>
      <w:szCs w:val="24"/>
    </w:rPr>
  </w:style>
  <w:style w:type="paragraph" w:customStyle="1" w:styleId="212">
    <w:name w:val="自3"/>
    <w:basedOn w:val="210"/>
    <w:qFormat/>
    <w:uiPriority w:val="0"/>
    <w:pPr>
      <w:numPr>
        <w:ilvl w:val="2"/>
      </w:numPr>
      <w:ind w:left="1197" w:leftChars="300" w:hanging="567"/>
      <w:outlineLvl w:val="9"/>
    </w:pPr>
  </w:style>
  <w:style w:type="paragraph" w:customStyle="1" w:styleId="213">
    <w:name w:val="自4"/>
    <w:basedOn w:val="212"/>
    <w:qFormat/>
    <w:uiPriority w:val="0"/>
    <w:pPr>
      <w:numPr>
        <w:ilvl w:val="3"/>
      </w:numPr>
      <w:tabs>
        <w:tab w:val="left" w:pos="1680"/>
      </w:tabs>
      <w:ind w:left="200" w:leftChars="200" w:hanging="405" w:hangingChars="405"/>
    </w:pPr>
  </w:style>
  <w:style w:type="paragraph" w:customStyle="1" w:styleId="214">
    <w:name w:val="No Spacing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15">
    <w:name w:val="副标题 Char1"/>
    <w:link w:val="30"/>
    <w:qFormat/>
    <w:uiPriority w:val="11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216">
    <w:name w:val="不明显强调2"/>
    <w:qFormat/>
    <w:uiPriority w:val="19"/>
    <w:rPr>
      <w:i/>
      <w:iCs/>
      <w:color w:val="404040"/>
    </w:rPr>
  </w:style>
  <w:style w:type="character" w:customStyle="1" w:styleId="217">
    <w:name w:val="脚注文本 Char2"/>
    <w:basedOn w:val="41"/>
    <w:link w:val="31"/>
    <w:semiHidden/>
    <w:qFormat/>
    <w:uiPriority w:val="99"/>
    <w:rPr>
      <w:rFonts w:ascii="Calibri" w:hAnsi="Calibri" w:eastAsia="仿宋_GB2312"/>
      <w:kern w:val="2"/>
      <w:sz w:val="18"/>
      <w:szCs w:val="18"/>
    </w:rPr>
  </w:style>
  <w:style w:type="paragraph" w:customStyle="1" w:styleId="218">
    <w:name w:val="Header 1"/>
    <w:basedOn w:val="37"/>
    <w:qFormat/>
    <w:uiPriority w:val="0"/>
    <w:pPr>
      <w:widowControl/>
      <w:spacing w:before="240"/>
      <w:ind w:right="100"/>
      <w:jc w:val="left"/>
    </w:pPr>
    <w:rPr>
      <w:rFonts w:ascii="Arial" w:hAnsi="Arial" w:cs="Angsana New"/>
      <w:bCs/>
      <w:color w:val="000000"/>
      <w:sz w:val="24"/>
      <w:szCs w:val="24"/>
      <w:lang w:val="en-US" w:eastAsia="en-US" w:bidi="th-TH"/>
    </w:rPr>
  </w:style>
  <w:style w:type="table" w:customStyle="1" w:styleId="219">
    <w:name w:val="网格表 41"/>
    <w:basedOn w:val="39"/>
    <w:qFormat/>
    <w:uiPriority w:val="4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customStyle="1" w:styleId="220">
    <w:name w:val="表格內容"/>
    <w:basedOn w:val="1"/>
    <w:qFormat/>
    <w:uiPriority w:val="0"/>
    <w:pPr>
      <w:widowControl/>
      <w:suppressLineNumbers/>
      <w:spacing w:line="360" w:lineRule="exact"/>
    </w:pPr>
    <w:rPr>
      <w:rFonts w:eastAsia="Microsoft JhengHei" w:cs="Mangal"/>
      <w:kern w:val="24"/>
      <w:szCs w:val="24"/>
      <w:lang w:eastAsia="zh-TW"/>
    </w:rPr>
  </w:style>
  <w:style w:type="paragraph" w:customStyle="1" w:styleId="221">
    <w:name w:val="樣式1"/>
    <w:basedOn w:val="1"/>
    <w:link w:val="222"/>
    <w:qFormat/>
    <w:uiPriority w:val="0"/>
    <w:pPr>
      <w:widowControl/>
      <w:spacing w:line="360" w:lineRule="exact"/>
    </w:pPr>
    <w:rPr>
      <w:rFonts w:eastAsia="Microsoft JhengHei" w:cs="Mangal"/>
      <w:kern w:val="24"/>
      <w:szCs w:val="24"/>
      <w:lang w:eastAsia="zh-TW"/>
    </w:rPr>
  </w:style>
  <w:style w:type="character" w:customStyle="1" w:styleId="222">
    <w:name w:val="樣式1 字元"/>
    <w:link w:val="221"/>
    <w:qFormat/>
    <w:uiPriority w:val="0"/>
    <w:rPr>
      <w:rFonts w:ascii="Calibri" w:hAnsi="Calibri" w:eastAsia="Microsoft JhengHei" w:cs="Mangal"/>
      <w:kern w:val="24"/>
      <w:sz w:val="24"/>
      <w:szCs w:val="24"/>
      <w:lang w:eastAsia="zh-TW"/>
    </w:rPr>
  </w:style>
  <w:style w:type="character" w:customStyle="1" w:styleId="223">
    <w:name w:val="原始檔"/>
    <w:qFormat/>
    <w:uiPriority w:val="0"/>
    <w:rPr>
      <w:rFonts w:ascii="Courier New" w:hAnsi="Courier New" w:eastAsia="MingLiU" w:cs="Courier New"/>
    </w:rPr>
  </w:style>
  <w:style w:type="character" w:customStyle="1" w:styleId="224">
    <w:name w:val="apple-converted-space"/>
    <w:basedOn w:val="41"/>
    <w:qFormat/>
    <w:uiPriority w:val="0"/>
  </w:style>
  <w:style w:type="character" w:customStyle="1" w:styleId="225">
    <w:name w:val="批注文字 Char1"/>
    <w:basedOn w:val="41"/>
    <w:link w:val="20"/>
    <w:semiHidden/>
    <w:qFormat/>
    <w:uiPriority w:val="99"/>
    <w:rPr>
      <w:rFonts w:ascii="Calibri" w:hAnsi="Calibri" w:eastAsia="仿宋_GB2312"/>
      <w:kern w:val="2"/>
      <w:sz w:val="24"/>
      <w:szCs w:val="21"/>
    </w:rPr>
  </w:style>
  <w:style w:type="character" w:customStyle="1" w:styleId="226">
    <w:name w:val="批注主题 Char2"/>
    <w:basedOn w:val="225"/>
    <w:link w:val="38"/>
    <w:semiHidden/>
    <w:qFormat/>
    <w:uiPriority w:val="99"/>
    <w:rPr>
      <w:rFonts w:ascii="Calibri" w:hAnsi="Calibri" w:eastAsia="仿宋_GB2312"/>
      <w:b/>
      <w:bCs/>
      <w:kern w:val="2"/>
      <w:sz w:val="24"/>
      <w:szCs w:val="21"/>
    </w:rPr>
  </w:style>
  <w:style w:type="table" w:customStyle="1" w:styleId="227">
    <w:name w:val="无格式表格 21"/>
    <w:basedOn w:val="39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8</Pages>
  <Words>67</Words>
  <Characters>388</Characters>
  <Lines>3</Lines>
  <Paragraphs>1</Paragraphs>
  <TotalTime>0</TotalTime>
  <ScaleCrop>false</ScaleCrop>
  <LinksUpToDate>false</LinksUpToDate>
  <CharactersWithSpaces>454</CharactersWithSpaces>
  <Application>WPS Office WWO_wpscloud_20250217162318-74c5a2f7e8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2017-04-19T08:21:00Z</dcterms:created>
  <dc:creator>LiXiaoDong</dc:creator>
  <cp:lastModifiedBy>杨晓屹</cp:lastModifiedBy>
  <cp:lastPrinted>2015-01-14T07:34:00Z</cp:lastPrinted>
  <dcterms:modified xsi:type="dcterms:W3CDTF">2025-10-29T14:23:24Z</dcterms:modified>
  <dc:title>飞牛网-ERD设计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3316ABF89B6DDB87DCB201694ED60928_43</vt:lpwstr>
  </property>
</Properties>
</file>